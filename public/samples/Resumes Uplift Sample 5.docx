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37471E" w14:textId="626B53E4" w:rsidR="00806C4E" w:rsidRPr="00180711" w:rsidRDefault="000F57F4" w:rsidP="00A91456">
      <w:pPr>
        <w:ind w:left="-90"/>
        <w:jc w:val="center"/>
        <w:rPr>
          <w:rStyle w:val="Emphasis"/>
          <w:i w:val="0"/>
          <w:iCs w:val="0"/>
          <w:sz w:val="40"/>
          <w:szCs w:val="40"/>
        </w:rPr>
      </w:pPr>
      <w:r w:rsidRPr="000F57F4">
        <w:rPr>
          <w:rStyle w:val="Emphasis"/>
          <w:b/>
          <w:i w:val="0"/>
          <w:sz w:val="40"/>
          <w:szCs w:val="40"/>
        </w:rPr>
        <w:t>Resume</w:t>
      </w:r>
      <w:r w:rsidR="00607AEB">
        <w:rPr>
          <w:rStyle w:val="Emphasis"/>
          <w:b/>
          <w:i w:val="0"/>
          <w:sz w:val="40"/>
          <w:szCs w:val="40"/>
        </w:rPr>
        <w:t>s Uplift</w:t>
      </w:r>
    </w:p>
    <w:p w14:paraId="66B03ABD" w14:textId="77777777" w:rsidR="00CD10B3" w:rsidRPr="0085722C" w:rsidRDefault="00CD10B3" w:rsidP="00EB5588">
      <w:pPr>
        <w:pStyle w:val="NoSpacing"/>
        <w:pBdr>
          <w:top w:val="single" w:sz="12" w:space="0" w:color="2E74B5" w:themeColor="accent1" w:themeShade="BF"/>
        </w:pBdr>
        <w:rPr>
          <w:rStyle w:val="Emphasis"/>
          <w:b/>
          <w:i w:val="0"/>
          <w:color w:val="000000" w:themeColor="text1"/>
          <w:spacing w:val="20"/>
        </w:rPr>
      </w:pPr>
    </w:p>
    <w:p w14:paraId="11CA53A2" w14:textId="3029940D" w:rsidR="00C31603" w:rsidRPr="0085722C" w:rsidRDefault="006F0153" w:rsidP="009251FF">
      <w:pPr>
        <w:ind w:right="18"/>
        <w:jc w:val="center"/>
        <w:rPr>
          <w:bCs/>
          <w:iCs/>
          <w:color w:val="000000" w:themeColor="text1"/>
          <w:spacing w:val="-2"/>
        </w:rPr>
      </w:pPr>
      <w:r w:rsidRPr="0085722C">
        <w:rPr>
          <w:bCs/>
          <w:iCs/>
          <w:color w:val="000000" w:themeColor="text1"/>
          <w:spacing w:val="-2"/>
        </w:rPr>
        <w:t>Location</w:t>
      </w:r>
      <w:r w:rsidR="00E63F4C" w:rsidRPr="0085722C">
        <w:rPr>
          <w:bCs/>
          <w:iCs/>
          <w:color w:val="000000" w:themeColor="text1"/>
          <w:spacing w:val="-2"/>
        </w:rPr>
        <w:t xml:space="preserve"> </w:t>
      </w:r>
      <w:r w:rsidR="00A76A3E" w:rsidRPr="0085722C">
        <w:rPr>
          <w:bCs/>
          <w:iCs/>
          <w:color w:val="000000" w:themeColor="text1"/>
          <w:spacing w:val="-2"/>
        </w:rPr>
        <w:t>|</w:t>
      </w:r>
      <w:r w:rsidR="00D51E47" w:rsidRPr="0085722C">
        <w:rPr>
          <w:bCs/>
          <w:iCs/>
          <w:color w:val="000000" w:themeColor="text1"/>
          <w:spacing w:val="-2"/>
        </w:rPr>
        <w:t xml:space="preserve"> </w:t>
      </w:r>
      <w:r w:rsidR="009251FF">
        <w:rPr>
          <w:bCs/>
          <w:iCs/>
          <w:color w:val="000000" w:themeColor="text1"/>
          <w:spacing w:val="-2"/>
        </w:rPr>
        <w:t>0000000000</w:t>
      </w:r>
      <w:r w:rsidR="0085722C" w:rsidRPr="0085722C">
        <w:rPr>
          <w:bCs/>
          <w:iCs/>
          <w:color w:val="000000" w:themeColor="text1"/>
          <w:spacing w:val="-2"/>
        </w:rPr>
        <w:t xml:space="preserve"> |</w:t>
      </w:r>
      <w:r w:rsidR="003F126B" w:rsidRPr="0085722C">
        <w:rPr>
          <w:bCs/>
          <w:iCs/>
          <w:color w:val="000000" w:themeColor="text1"/>
          <w:spacing w:val="-2"/>
        </w:rPr>
        <w:t xml:space="preserve"> </w:t>
      </w:r>
      <w:r w:rsidRPr="0085722C">
        <w:rPr>
          <w:bCs/>
          <w:iCs/>
          <w:color w:val="000000" w:themeColor="text1"/>
          <w:spacing w:val="-2"/>
        </w:rPr>
        <w:t>@gmail.com</w:t>
      </w:r>
      <w:r w:rsidR="003F126B" w:rsidRPr="0085722C">
        <w:rPr>
          <w:bCs/>
          <w:iCs/>
          <w:color w:val="000000" w:themeColor="text1"/>
          <w:spacing w:val="-2"/>
        </w:rPr>
        <w:t xml:space="preserve"> </w:t>
      </w:r>
      <w:r w:rsidR="00DB03C4" w:rsidRPr="0085722C">
        <w:rPr>
          <w:bCs/>
          <w:iCs/>
          <w:color w:val="000000" w:themeColor="text1"/>
          <w:spacing w:val="-2"/>
        </w:rPr>
        <w:t>|</w:t>
      </w:r>
      <w:r w:rsidR="009B3C80" w:rsidRPr="0085722C">
        <w:rPr>
          <w:bCs/>
          <w:iCs/>
          <w:color w:val="000000" w:themeColor="text1"/>
          <w:spacing w:val="-2"/>
        </w:rPr>
        <w:t xml:space="preserve"> </w:t>
      </w:r>
      <w:r w:rsidRPr="0085722C">
        <w:rPr>
          <w:bCs/>
          <w:iCs/>
          <w:spacing w:val="-2"/>
        </w:rPr>
        <w:t>LinkedIn</w:t>
      </w:r>
    </w:p>
    <w:p w14:paraId="38D4C48B" w14:textId="4BE8A190" w:rsidR="000B1AA4" w:rsidRPr="0085722C" w:rsidRDefault="000B1AA4" w:rsidP="00EB5588">
      <w:pPr>
        <w:pStyle w:val="NoSpacing"/>
        <w:jc w:val="both"/>
        <w:rPr>
          <w:b/>
          <w:bCs/>
        </w:rPr>
      </w:pPr>
    </w:p>
    <w:p w14:paraId="6F81E913" w14:textId="1E624336" w:rsidR="00B13AC4" w:rsidRPr="002E0155" w:rsidRDefault="0085722C" w:rsidP="002E0155">
      <w:pPr>
        <w:shd w:val="clear" w:color="auto" w:fill="D9D9D9" w:themeFill="background1" w:themeFillShade="D9"/>
        <w:spacing w:before="40"/>
        <w:jc w:val="center"/>
        <w:rPr>
          <w:rStyle w:val="Emphasis"/>
          <w:b/>
          <w:i w:val="0"/>
          <w:iCs w:val="0"/>
          <w:sz w:val="28"/>
          <w:szCs w:val="28"/>
        </w:rPr>
      </w:pPr>
      <w:r w:rsidRPr="00180711">
        <w:rPr>
          <w:b/>
          <w:sz w:val="28"/>
          <w:szCs w:val="28"/>
        </w:rPr>
        <w:t xml:space="preserve">Heritage </w:t>
      </w:r>
      <w:r w:rsidR="00B13AC4" w:rsidRPr="00180711">
        <w:rPr>
          <w:b/>
          <w:sz w:val="28"/>
          <w:szCs w:val="28"/>
        </w:rPr>
        <w:t>Project Manager</w:t>
      </w:r>
    </w:p>
    <w:p w14:paraId="17238520" w14:textId="3623A580" w:rsidR="009A7A3B" w:rsidRDefault="00B13AC4" w:rsidP="00B13AC4">
      <w:pPr>
        <w:tabs>
          <w:tab w:val="left" w:pos="3960"/>
        </w:tabs>
        <w:spacing w:before="40"/>
        <w:jc w:val="both"/>
        <w:rPr>
          <w:rStyle w:val="Emphasis"/>
          <w:i w:val="0"/>
          <w:iCs w:val="0"/>
          <w:noProof/>
        </w:rPr>
      </w:pPr>
      <w:r w:rsidRPr="0085722C">
        <w:rPr>
          <w:rStyle w:val="Emphasis"/>
          <w:i w:val="0"/>
          <w:iCs w:val="0"/>
          <w:noProof/>
        </w:rPr>
        <w:t>Results-driven Heritage Manager with 7 years of proven success in sales, customer service, and team leadership. Expertise in managing diverse selling platforms, driving sales growth, and implementing effective aftercare strategies. Recognized for resolving customer complaints through active listening and innovative solutions. Accomplished Business Development Manager and Pyrotechnician, achieving promotions and exceeding company targets. Seeking a management role in heritage projects, leveraging strong organizational, leadership, and IT skills to deliver exceptional customer service and drive team success in visitor business and services. Proven track record in exceeding targets and enhancing customer satisfaction. Demonstrated success in initiating service recovery independently. Possesses strong organizational skills, adaptability under pressure, and proficiency in MS Office. Seeking a management role for heritage projects, leveraging practical experience in visitor services for the National Trust.</w:t>
      </w:r>
    </w:p>
    <w:p w14:paraId="1090E6FC" w14:textId="77777777" w:rsidR="009251FF" w:rsidRPr="009251FF" w:rsidRDefault="009251FF" w:rsidP="00B13AC4">
      <w:pPr>
        <w:tabs>
          <w:tab w:val="left" w:pos="3960"/>
        </w:tabs>
        <w:spacing w:before="40"/>
        <w:jc w:val="both"/>
        <w:rPr>
          <w:rStyle w:val="Emphasis"/>
          <w:i w:val="0"/>
          <w:iCs w:val="0"/>
          <w:noProof/>
          <w:sz w:val="10"/>
          <w:szCs w:val="10"/>
        </w:rPr>
      </w:pPr>
    </w:p>
    <w:p w14:paraId="48B6CE4D" w14:textId="1D4ED403" w:rsidR="006614DA" w:rsidRPr="00607AEB" w:rsidRDefault="0069096B" w:rsidP="005F73CF">
      <w:pPr>
        <w:shd w:val="clear" w:color="auto" w:fill="1F4E79" w:themeFill="accent1" w:themeFillShade="80"/>
        <w:spacing w:before="40"/>
        <w:ind w:right="28"/>
        <w:jc w:val="center"/>
        <w:rPr>
          <w:b/>
          <w:bCs/>
          <w:iCs/>
          <w:color w:val="FFFFFF" w:themeColor="background1"/>
          <w:spacing w:val="-2"/>
          <w:sz w:val="28"/>
          <w:szCs w:val="28"/>
        </w:rPr>
      </w:pPr>
      <w:r w:rsidRPr="00607AEB">
        <w:rPr>
          <w:b/>
          <w:bCs/>
          <w:iCs/>
          <w:color w:val="FFFFFF" w:themeColor="background1"/>
          <w:spacing w:val="-2"/>
          <w:sz w:val="28"/>
          <w:szCs w:val="28"/>
        </w:rPr>
        <w:t>Core Competencies</w:t>
      </w:r>
    </w:p>
    <w:p w14:paraId="28154A39" w14:textId="77777777" w:rsidR="006614DA" w:rsidRPr="00607AEB" w:rsidRDefault="006614DA" w:rsidP="00EB5588">
      <w:pPr>
        <w:pStyle w:val="ListParagraph"/>
        <w:widowControl w:val="0"/>
        <w:numPr>
          <w:ilvl w:val="0"/>
          <w:numId w:val="1"/>
        </w:numPr>
        <w:spacing w:after="120"/>
        <w:ind w:right="364"/>
        <w:rPr>
          <w:sz w:val="20"/>
          <w:szCs w:val="20"/>
        </w:rPr>
        <w:sectPr w:rsidR="006614DA" w:rsidRPr="00607AEB" w:rsidSect="00607AEB">
          <w:headerReference w:type="even" r:id="rId8"/>
          <w:headerReference w:type="default" r:id="rId9"/>
          <w:headerReference w:type="first" r:id="rId10"/>
          <w:type w:val="continuous"/>
          <w:pgSz w:w="12240" w:h="15840" w:code="1"/>
          <w:pgMar w:top="720" w:right="720" w:bottom="720" w:left="907" w:header="720" w:footer="432" w:gutter="0"/>
          <w:cols w:space="432"/>
          <w:titlePg/>
          <w:docGrid w:linePitch="360"/>
        </w:sectPr>
      </w:pPr>
    </w:p>
    <w:p w14:paraId="114335F9" w14:textId="77777777" w:rsidR="009251FF" w:rsidRPr="009251FF" w:rsidRDefault="009251FF" w:rsidP="009251FF">
      <w:pPr>
        <w:pStyle w:val="ListParagraph"/>
        <w:spacing w:before="120" w:after="40"/>
        <w:ind w:left="540" w:right="28"/>
        <w:jc w:val="both"/>
        <w:rPr>
          <w:bCs/>
          <w:sz w:val="10"/>
          <w:szCs w:val="10"/>
        </w:rPr>
      </w:pPr>
    </w:p>
    <w:p w14:paraId="53CD35E9" w14:textId="21FA0FF7" w:rsidR="006614DA" w:rsidRPr="0085722C" w:rsidRDefault="00115E71" w:rsidP="00EB5588">
      <w:pPr>
        <w:pStyle w:val="ListParagraph"/>
        <w:numPr>
          <w:ilvl w:val="0"/>
          <w:numId w:val="1"/>
        </w:numPr>
        <w:spacing w:before="120" w:after="40"/>
        <w:ind w:left="540" w:right="28"/>
        <w:jc w:val="both"/>
        <w:rPr>
          <w:bCs/>
          <w:sz w:val="20"/>
          <w:szCs w:val="20"/>
        </w:rPr>
      </w:pPr>
      <w:r w:rsidRPr="0085722C">
        <w:rPr>
          <w:bCs/>
          <w:sz w:val="20"/>
          <w:szCs w:val="20"/>
        </w:rPr>
        <w:t xml:space="preserve">Heritage Project Development  </w:t>
      </w:r>
    </w:p>
    <w:p w14:paraId="029A173F" w14:textId="48B02535" w:rsidR="006614DA" w:rsidRPr="0085722C" w:rsidRDefault="00263915" w:rsidP="00EB5588">
      <w:pPr>
        <w:pStyle w:val="ListParagraph"/>
        <w:numPr>
          <w:ilvl w:val="0"/>
          <w:numId w:val="1"/>
        </w:numPr>
        <w:spacing w:before="120" w:after="40"/>
        <w:ind w:left="540" w:right="28"/>
        <w:jc w:val="both"/>
        <w:rPr>
          <w:bCs/>
          <w:sz w:val="20"/>
          <w:szCs w:val="20"/>
        </w:rPr>
      </w:pPr>
      <w:r w:rsidRPr="0085722C">
        <w:rPr>
          <w:bCs/>
          <w:sz w:val="20"/>
          <w:szCs w:val="20"/>
        </w:rPr>
        <w:t>Disability Confident Scheme</w:t>
      </w:r>
    </w:p>
    <w:p w14:paraId="6C7A7911" w14:textId="77777777" w:rsidR="006614DA" w:rsidRPr="0085722C" w:rsidRDefault="00345FB9" w:rsidP="003377CD">
      <w:pPr>
        <w:pStyle w:val="ListParagraph"/>
        <w:numPr>
          <w:ilvl w:val="0"/>
          <w:numId w:val="1"/>
        </w:numPr>
        <w:spacing w:before="120" w:after="40"/>
        <w:ind w:left="540" w:right="28"/>
        <w:jc w:val="both"/>
        <w:rPr>
          <w:bCs/>
          <w:sz w:val="20"/>
          <w:szCs w:val="20"/>
        </w:rPr>
      </w:pPr>
      <w:r w:rsidRPr="0085722C">
        <w:rPr>
          <w:bCs/>
          <w:sz w:val="20"/>
          <w:szCs w:val="20"/>
        </w:rPr>
        <w:t>Sales Forecasting</w:t>
      </w:r>
    </w:p>
    <w:p w14:paraId="31836F53" w14:textId="77777777" w:rsidR="006614DA" w:rsidRPr="0085722C" w:rsidRDefault="00345FB9" w:rsidP="009B1562">
      <w:pPr>
        <w:pStyle w:val="ListParagraph"/>
        <w:numPr>
          <w:ilvl w:val="0"/>
          <w:numId w:val="1"/>
        </w:numPr>
        <w:spacing w:before="120" w:after="40"/>
        <w:ind w:left="540" w:right="28"/>
        <w:jc w:val="both"/>
        <w:rPr>
          <w:bCs/>
          <w:sz w:val="20"/>
          <w:szCs w:val="20"/>
        </w:rPr>
      </w:pPr>
      <w:r w:rsidRPr="0085722C">
        <w:rPr>
          <w:bCs/>
          <w:sz w:val="20"/>
          <w:szCs w:val="20"/>
        </w:rPr>
        <w:t>Strategic Planning &amp; Execution</w:t>
      </w:r>
    </w:p>
    <w:p w14:paraId="2173C253" w14:textId="77777777" w:rsidR="009251FF" w:rsidRPr="009251FF" w:rsidRDefault="009251FF" w:rsidP="009251FF">
      <w:pPr>
        <w:pStyle w:val="ListParagraph"/>
        <w:spacing w:before="120" w:after="40"/>
        <w:ind w:left="360" w:right="28"/>
        <w:jc w:val="both"/>
        <w:rPr>
          <w:bCs/>
          <w:sz w:val="10"/>
          <w:szCs w:val="10"/>
        </w:rPr>
      </w:pPr>
    </w:p>
    <w:p w14:paraId="27E92BE7" w14:textId="12F00FAD" w:rsidR="009251FF" w:rsidRPr="009251FF" w:rsidRDefault="009251FF" w:rsidP="009251FF">
      <w:pPr>
        <w:pStyle w:val="ListParagraph"/>
        <w:spacing w:before="120" w:after="40"/>
        <w:ind w:left="360" w:right="28"/>
        <w:jc w:val="both"/>
        <w:rPr>
          <w:bCs/>
          <w:sz w:val="10"/>
          <w:szCs w:val="10"/>
        </w:rPr>
      </w:pPr>
    </w:p>
    <w:p w14:paraId="1A528E28" w14:textId="70F2A678" w:rsidR="006614DA" w:rsidRPr="0085722C" w:rsidRDefault="00345FB9" w:rsidP="00EB5588">
      <w:pPr>
        <w:pStyle w:val="ListParagraph"/>
        <w:numPr>
          <w:ilvl w:val="0"/>
          <w:numId w:val="1"/>
        </w:numPr>
        <w:spacing w:before="120" w:after="40"/>
        <w:ind w:left="360" w:right="28"/>
        <w:jc w:val="both"/>
        <w:rPr>
          <w:bCs/>
          <w:sz w:val="20"/>
          <w:szCs w:val="20"/>
        </w:rPr>
      </w:pPr>
      <w:r w:rsidRPr="0085722C">
        <w:rPr>
          <w:bCs/>
          <w:sz w:val="20"/>
          <w:szCs w:val="20"/>
        </w:rPr>
        <w:t>Client Satisfaction</w:t>
      </w:r>
      <w:r w:rsidR="003419EF" w:rsidRPr="0085722C">
        <w:rPr>
          <w:bCs/>
          <w:sz w:val="20"/>
          <w:szCs w:val="20"/>
        </w:rPr>
        <w:t xml:space="preserve"> / Negotiation</w:t>
      </w:r>
      <w:r w:rsidR="0040014D" w:rsidRPr="0085722C">
        <w:rPr>
          <w:bCs/>
          <w:sz w:val="20"/>
          <w:szCs w:val="20"/>
        </w:rPr>
        <w:t xml:space="preserve"> </w:t>
      </w:r>
      <w:r w:rsidR="00971D29" w:rsidRPr="0085722C">
        <w:rPr>
          <w:bCs/>
          <w:sz w:val="20"/>
          <w:szCs w:val="20"/>
        </w:rPr>
        <w:t xml:space="preserve"> </w:t>
      </w:r>
    </w:p>
    <w:p w14:paraId="6C24678D" w14:textId="4DB77A0E" w:rsidR="006614DA" w:rsidRPr="0085722C" w:rsidRDefault="00115E71" w:rsidP="00EB5588">
      <w:pPr>
        <w:pStyle w:val="ListParagraph"/>
        <w:numPr>
          <w:ilvl w:val="0"/>
          <w:numId w:val="1"/>
        </w:numPr>
        <w:spacing w:before="40" w:after="40"/>
        <w:ind w:left="360" w:right="28"/>
        <w:jc w:val="both"/>
        <w:rPr>
          <w:bCs/>
          <w:sz w:val="20"/>
          <w:szCs w:val="20"/>
        </w:rPr>
      </w:pPr>
      <w:r w:rsidRPr="0085722C">
        <w:rPr>
          <w:bCs/>
          <w:sz w:val="20"/>
          <w:szCs w:val="20"/>
        </w:rPr>
        <w:t>Educational Programming</w:t>
      </w:r>
    </w:p>
    <w:p w14:paraId="4BA56FF4" w14:textId="77777777" w:rsidR="006614DA" w:rsidRPr="0085722C" w:rsidRDefault="00345FB9" w:rsidP="00EB5588">
      <w:pPr>
        <w:pStyle w:val="ListParagraph"/>
        <w:numPr>
          <w:ilvl w:val="0"/>
          <w:numId w:val="1"/>
        </w:numPr>
        <w:spacing w:before="40" w:after="40"/>
        <w:ind w:left="360" w:right="28"/>
        <w:jc w:val="both"/>
        <w:rPr>
          <w:bCs/>
          <w:sz w:val="20"/>
          <w:szCs w:val="20"/>
        </w:rPr>
      </w:pPr>
      <w:r w:rsidRPr="0085722C">
        <w:rPr>
          <w:bCs/>
          <w:sz w:val="20"/>
          <w:szCs w:val="20"/>
        </w:rPr>
        <w:t>IT Service Management</w:t>
      </w:r>
    </w:p>
    <w:p w14:paraId="294CF8E0" w14:textId="597FB1BC" w:rsidR="006614DA" w:rsidRPr="0085722C" w:rsidRDefault="00115E71" w:rsidP="009251FF">
      <w:pPr>
        <w:pStyle w:val="ListParagraph"/>
        <w:numPr>
          <w:ilvl w:val="0"/>
          <w:numId w:val="1"/>
        </w:numPr>
        <w:spacing w:before="40" w:after="40"/>
        <w:ind w:left="360" w:right="28"/>
        <w:jc w:val="both"/>
        <w:rPr>
          <w:bCs/>
          <w:sz w:val="20"/>
          <w:szCs w:val="20"/>
        </w:rPr>
      </w:pPr>
      <w:r w:rsidRPr="0085722C">
        <w:rPr>
          <w:bCs/>
          <w:sz w:val="20"/>
          <w:szCs w:val="20"/>
        </w:rPr>
        <w:t>Risk Management</w:t>
      </w:r>
    </w:p>
    <w:p w14:paraId="7D4AF603" w14:textId="77777777" w:rsidR="009251FF" w:rsidRDefault="009251FF" w:rsidP="009251FF">
      <w:pPr>
        <w:pStyle w:val="ListParagraph"/>
        <w:spacing w:before="40" w:after="40"/>
        <w:ind w:right="28"/>
        <w:jc w:val="both"/>
        <w:rPr>
          <w:bCs/>
          <w:sz w:val="20"/>
          <w:szCs w:val="20"/>
        </w:rPr>
      </w:pPr>
    </w:p>
    <w:p w14:paraId="2F357F9E" w14:textId="77777777" w:rsidR="009251FF" w:rsidRPr="009251FF" w:rsidRDefault="009251FF" w:rsidP="009251FF">
      <w:pPr>
        <w:pStyle w:val="ListParagraph"/>
        <w:spacing w:before="40" w:after="40"/>
        <w:ind w:right="28"/>
        <w:jc w:val="both"/>
        <w:rPr>
          <w:bCs/>
          <w:sz w:val="10"/>
          <w:szCs w:val="10"/>
        </w:rPr>
      </w:pPr>
    </w:p>
    <w:p w14:paraId="08F47E92" w14:textId="3FCCCF32" w:rsidR="006614DA" w:rsidRPr="0085722C" w:rsidRDefault="00115E71" w:rsidP="00115E71">
      <w:pPr>
        <w:pStyle w:val="ListParagraph"/>
        <w:numPr>
          <w:ilvl w:val="0"/>
          <w:numId w:val="1"/>
        </w:numPr>
        <w:spacing w:before="40" w:after="40"/>
        <w:ind w:right="28"/>
        <w:jc w:val="both"/>
        <w:rPr>
          <w:bCs/>
          <w:sz w:val="20"/>
          <w:szCs w:val="20"/>
        </w:rPr>
      </w:pPr>
      <w:r w:rsidRPr="0085722C">
        <w:rPr>
          <w:bCs/>
          <w:sz w:val="20"/>
          <w:szCs w:val="20"/>
        </w:rPr>
        <w:t>Cultural Diversity Awareness</w:t>
      </w:r>
    </w:p>
    <w:p w14:paraId="26A86EAC" w14:textId="77777777" w:rsidR="006614DA" w:rsidRPr="0085722C" w:rsidRDefault="00345FB9" w:rsidP="00EB5588">
      <w:pPr>
        <w:pStyle w:val="ListParagraph"/>
        <w:numPr>
          <w:ilvl w:val="0"/>
          <w:numId w:val="1"/>
        </w:numPr>
        <w:spacing w:before="40" w:after="40"/>
        <w:ind w:right="28"/>
        <w:jc w:val="both"/>
        <w:rPr>
          <w:bCs/>
          <w:sz w:val="20"/>
          <w:szCs w:val="20"/>
        </w:rPr>
      </w:pPr>
      <w:r w:rsidRPr="0085722C">
        <w:rPr>
          <w:bCs/>
          <w:sz w:val="20"/>
          <w:szCs w:val="20"/>
        </w:rPr>
        <w:t>Team Training &amp; Development</w:t>
      </w:r>
      <w:r w:rsidR="00BA4DF1" w:rsidRPr="0085722C">
        <w:rPr>
          <w:bCs/>
          <w:sz w:val="20"/>
          <w:szCs w:val="20"/>
        </w:rPr>
        <w:t xml:space="preserve"> </w:t>
      </w:r>
    </w:p>
    <w:p w14:paraId="5BFCA545" w14:textId="77777777" w:rsidR="009251FF" w:rsidRPr="0085722C" w:rsidRDefault="009251FF" w:rsidP="009251FF">
      <w:pPr>
        <w:pStyle w:val="ListParagraph"/>
        <w:numPr>
          <w:ilvl w:val="0"/>
          <w:numId w:val="1"/>
        </w:numPr>
        <w:spacing w:before="40" w:after="40"/>
        <w:ind w:right="28"/>
        <w:jc w:val="both"/>
        <w:rPr>
          <w:bCs/>
          <w:sz w:val="20"/>
          <w:szCs w:val="20"/>
        </w:rPr>
      </w:pPr>
      <w:r w:rsidRPr="0085722C">
        <w:rPr>
          <w:bCs/>
          <w:sz w:val="20"/>
          <w:szCs w:val="20"/>
        </w:rPr>
        <w:t>Budget Administration</w:t>
      </w:r>
    </w:p>
    <w:p w14:paraId="6C0116AA" w14:textId="0451F11E" w:rsidR="00263915" w:rsidRPr="0085722C" w:rsidRDefault="009251FF" w:rsidP="00115E71">
      <w:pPr>
        <w:pStyle w:val="ListParagraph"/>
        <w:numPr>
          <w:ilvl w:val="0"/>
          <w:numId w:val="1"/>
        </w:numPr>
        <w:spacing w:before="40" w:after="40"/>
        <w:ind w:right="28"/>
        <w:jc w:val="both"/>
        <w:rPr>
          <w:bCs/>
          <w:sz w:val="20"/>
          <w:szCs w:val="20"/>
        </w:rPr>
        <w:sectPr w:rsidR="00263915" w:rsidRPr="0085722C" w:rsidSect="00607AEB">
          <w:type w:val="continuous"/>
          <w:pgSz w:w="12240" w:h="15840"/>
          <w:pgMar w:top="864" w:right="864" w:bottom="576" w:left="864" w:header="630" w:footer="0" w:gutter="0"/>
          <w:cols w:num="3" w:space="126"/>
          <w:titlePg/>
          <w:docGrid w:linePitch="360"/>
        </w:sectPr>
      </w:pPr>
      <w:r>
        <w:rPr>
          <w:bCs/>
          <w:sz w:val="20"/>
          <w:szCs w:val="20"/>
        </w:rPr>
        <w:t>Technical Support</w:t>
      </w:r>
    </w:p>
    <w:p w14:paraId="19823CA4" w14:textId="7146768A" w:rsidR="009251FF" w:rsidRPr="00180711" w:rsidRDefault="00263915" w:rsidP="009251FF">
      <w:pPr>
        <w:shd w:val="clear" w:color="auto" w:fill="1F4E79" w:themeFill="accent1" w:themeFillShade="80"/>
        <w:spacing w:before="40"/>
        <w:ind w:right="28"/>
        <w:jc w:val="center"/>
        <w:rPr>
          <w:b/>
          <w:bCs/>
          <w:iCs/>
          <w:color w:val="FFFFFF" w:themeColor="background1"/>
          <w:spacing w:val="-2"/>
          <w:sz w:val="28"/>
          <w:szCs w:val="28"/>
        </w:rPr>
      </w:pPr>
      <w:r w:rsidRPr="00180711">
        <w:rPr>
          <w:b/>
          <w:bCs/>
          <w:iCs/>
          <w:color w:val="FFFFFF" w:themeColor="background1"/>
          <w:spacing w:val="-2"/>
          <w:sz w:val="28"/>
          <w:szCs w:val="28"/>
        </w:rPr>
        <w:t>Technical Skills</w:t>
      </w:r>
    </w:p>
    <w:p w14:paraId="6FB6ABC5" w14:textId="1E262AEE" w:rsidR="00263915" w:rsidRPr="00263915" w:rsidRDefault="00263915" w:rsidP="00213D96">
      <w:pPr>
        <w:shd w:val="clear" w:color="auto" w:fill="DEEAF6" w:themeFill="accent1" w:themeFillTint="33"/>
        <w:ind w:left="567" w:hanging="426"/>
        <w:jc w:val="both"/>
        <w:rPr>
          <w:b/>
          <w:bCs/>
          <w:color w:val="000000" w:themeColor="text1"/>
          <w:lang w:val="en-GB"/>
        </w:rPr>
      </w:pPr>
      <w:r w:rsidRPr="00263915">
        <w:rPr>
          <w:b/>
          <w:bCs/>
          <w:color w:val="000000" w:themeColor="text1"/>
          <w:u w:val="single"/>
        </w:rPr>
        <w:t>TECHNICAL SKILLS</w:t>
      </w:r>
      <w:r w:rsidRPr="00263915">
        <w:rPr>
          <w:b/>
          <w:bCs/>
          <w:color w:val="000000" w:themeColor="text1"/>
        </w:rPr>
        <w:t>:</w:t>
      </w:r>
      <w:r w:rsidRPr="00263915">
        <w:rPr>
          <w:color w:val="000000" w:themeColor="text1"/>
        </w:rPr>
        <w:t xml:space="preserve"> Microsoft Power BI, Tableau, zoom, Advance Excel &amp; MS Office, PowerPoint, Outlook, Python, Data </w:t>
      </w:r>
      <w:r w:rsidR="005C0A7F" w:rsidRPr="00263915">
        <w:rPr>
          <w:color w:val="000000" w:themeColor="text1"/>
        </w:rPr>
        <w:t>Visualization</w:t>
      </w:r>
      <w:r w:rsidRPr="00263915">
        <w:rPr>
          <w:color w:val="000000" w:themeColor="text1"/>
        </w:rPr>
        <w:t xml:space="preserve">, Data cleansing, R Programming, </w:t>
      </w:r>
      <w:r w:rsidRPr="0085722C">
        <w:rPr>
          <w:color w:val="000000" w:themeColor="text1"/>
        </w:rPr>
        <w:t>KPI</w:t>
      </w:r>
      <w:r w:rsidRPr="00263915">
        <w:rPr>
          <w:color w:val="000000" w:themeColor="text1"/>
        </w:rPr>
        <w:t>.</w:t>
      </w:r>
    </w:p>
    <w:p w14:paraId="4DE89F26" w14:textId="0715385A" w:rsidR="00263915" w:rsidRPr="00263915" w:rsidRDefault="00263915" w:rsidP="00213D96">
      <w:pPr>
        <w:pStyle w:val="ListParagraph"/>
        <w:numPr>
          <w:ilvl w:val="0"/>
          <w:numId w:val="2"/>
        </w:numPr>
        <w:tabs>
          <w:tab w:val="left" w:pos="10773"/>
        </w:tabs>
        <w:ind w:right="315"/>
        <w:jc w:val="both"/>
        <w:rPr>
          <w:bCs/>
          <w:sz w:val="20"/>
          <w:szCs w:val="20"/>
          <w:lang w:val="en-GB"/>
        </w:rPr>
      </w:pPr>
      <w:r w:rsidRPr="00263915">
        <w:rPr>
          <w:bCs/>
          <w:sz w:val="20"/>
          <w:szCs w:val="20"/>
          <w:lang w:val="en-GB"/>
        </w:rPr>
        <w:t xml:space="preserve">Strong </w:t>
      </w:r>
      <w:r w:rsidR="0085722C" w:rsidRPr="00213D96">
        <w:rPr>
          <w:bCs/>
          <w:sz w:val="20"/>
          <w:szCs w:val="20"/>
          <w:lang w:val="en-GB"/>
        </w:rPr>
        <w:t>organizational</w:t>
      </w:r>
      <w:r w:rsidRPr="00263915">
        <w:rPr>
          <w:bCs/>
          <w:sz w:val="20"/>
          <w:szCs w:val="20"/>
          <w:lang w:val="en-GB"/>
        </w:rPr>
        <w:t xml:space="preserve"> skills; ability to </w:t>
      </w:r>
      <w:r w:rsidR="0085722C" w:rsidRPr="00213D96">
        <w:rPr>
          <w:bCs/>
          <w:sz w:val="20"/>
          <w:szCs w:val="20"/>
          <w:lang w:val="en-GB"/>
        </w:rPr>
        <w:t>prioritize</w:t>
      </w:r>
      <w:r w:rsidRPr="00263915">
        <w:rPr>
          <w:bCs/>
          <w:sz w:val="20"/>
          <w:szCs w:val="20"/>
          <w:lang w:val="en-GB"/>
        </w:rPr>
        <w:t>, maintain attention to detail</w:t>
      </w:r>
      <w:r w:rsidR="0085722C" w:rsidRPr="00213D96">
        <w:rPr>
          <w:bCs/>
          <w:sz w:val="20"/>
          <w:szCs w:val="20"/>
          <w:lang w:val="en-GB"/>
        </w:rPr>
        <w:t>,</w:t>
      </w:r>
      <w:r w:rsidRPr="00263915">
        <w:rPr>
          <w:bCs/>
          <w:sz w:val="20"/>
          <w:szCs w:val="20"/>
          <w:lang w:val="en-GB"/>
        </w:rPr>
        <w:t xml:space="preserve"> and </w:t>
      </w:r>
      <w:r w:rsidR="0085722C" w:rsidRPr="00213D96">
        <w:rPr>
          <w:bCs/>
          <w:sz w:val="20"/>
          <w:szCs w:val="20"/>
          <w:lang w:val="en-GB"/>
        </w:rPr>
        <w:t>recognize</w:t>
      </w:r>
      <w:r w:rsidRPr="00263915">
        <w:rPr>
          <w:bCs/>
          <w:sz w:val="20"/>
          <w:szCs w:val="20"/>
          <w:lang w:val="en-GB"/>
        </w:rPr>
        <w:t xml:space="preserve"> time constraints.</w:t>
      </w:r>
    </w:p>
    <w:p w14:paraId="702E54EF" w14:textId="77777777" w:rsidR="00263915" w:rsidRPr="00263915" w:rsidRDefault="00263915" w:rsidP="00213D96">
      <w:pPr>
        <w:pStyle w:val="ListParagraph"/>
        <w:numPr>
          <w:ilvl w:val="0"/>
          <w:numId w:val="2"/>
        </w:numPr>
        <w:tabs>
          <w:tab w:val="left" w:pos="10773"/>
        </w:tabs>
        <w:ind w:right="315"/>
        <w:jc w:val="both"/>
        <w:rPr>
          <w:bCs/>
          <w:sz w:val="20"/>
          <w:szCs w:val="20"/>
          <w:lang w:val="en-GB"/>
        </w:rPr>
      </w:pPr>
      <w:r w:rsidRPr="00263915">
        <w:rPr>
          <w:bCs/>
          <w:sz w:val="20"/>
          <w:szCs w:val="20"/>
          <w:lang w:val="en-GB"/>
        </w:rPr>
        <w:t>Quickly learn and master new technology; equally successful in both team and self-directed settings; and proficient in a range of computer systems and languages.</w:t>
      </w:r>
    </w:p>
    <w:p w14:paraId="3C7D56C0" w14:textId="77777777" w:rsidR="00263915" w:rsidRPr="00263915" w:rsidRDefault="00263915" w:rsidP="00213D96">
      <w:pPr>
        <w:pStyle w:val="ListParagraph"/>
        <w:numPr>
          <w:ilvl w:val="0"/>
          <w:numId w:val="2"/>
        </w:numPr>
        <w:tabs>
          <w:tab w:val="left" w:pos="10773"/>
        </w:tabs>
        <w:ind w:right="315"/>
        <w:jc w:val="both"/>
        <w:rPr>
          <w:bCs/>
          <w:sz w:val="20"/>
          <w:szCs w:val="20"/>
          <w:lang w:val="en-GB"/>
        </w:rPr>
      </w:pPr>
      <w:r w:rsidRPr="00263915">
        <w:rPr>
          <w:bCs/>
          <w:sz w:val="20"/>
          <w:szCs w:val="20"/>
          <w:lang w:val="en-GB"/>
        </w:rPr>
        <w:t>Quick thinker with ability to multi-task. Constant learner with high availability and response.</w:t>
      </w:r>
    </w:p>
    <w:p w14:paraId="2F75DC64" w14:textId="77777777" w:rsidR="00263915" w:rsidRPr="00263915" w:rsidRDefault="00263915" w:rsidP="00213D96">
      <w:pPr>
        <w:pStyle w:val="ListParagraph"/>
        <w:numPr>
          <w:ilvl w:val="0"/>
          <w:numId w:val="2"/>
        </w:numPr>
        <w:tabs>
          <w:tab w:val="left" w:pos="10773"/>
        </w:tabs>
        <w:ind w:right="315"/>
        <w:jc w:val="both"/>
        <w:rPr>
          <w:bCs/>
          <w:sz w:val="20"/>
          <w:szCs w:val="20"/>
          <w:lang w:val="en-GB"/>
        </w:rPr>
      </w:pPr>
      <w:r w:rsidRPr="00263915">
        <w:rPr>
          <w:bCs/>
          <w:sz w:val="20"/>
          <w:szCs w:val="20"/>
          <w:lang w:val="en-GB"/>
        </w:rPr>
        <w:t>Excellent interpersonal, written, and verbal communication skills. Positive attitude and attention to detail</w:t>
      </w:r>
    </w:p>
    <w:p w14:paraId="5794BD98" w14:textId="77777777" w:rsidR="00263915" w:rsidRPr="00263915" w:rsidRDefault="00263915" w:rsidP="00213D96">
      <w:pPr>
        <w:pStyle w:val="ListParagraph"/>
        <w:numPr>
          <w:ilvl w:val="0"/>
          <w:numId w:val="2"/>
        </w:numPr>
        <w:tabs>
          <w:tab w:val="left" w:pos="10773"/>
        </w:tabs>
        <w:ind w:right="315"/>
        <w:jc w:val="both"/>
        <w:rPr>
          <w:bCs/>
          <w:sz w:val="20"/>
          <w:szCs w:val="20"/>
          <w:lang w:val="en-GB"/>
        </w:rPr>
      </w:pPr>
      <w:r w:rsidRPr="00263915">
        <w:rPr>
          <w:bCs/>
          <w:sz w:val="20"/>
          <w:szCs w:val="20"/>
          <w:lang w:val="en-GB"/>
        </w:rPr>
        <w:t>Flexible and adaptive to changing technologies, and work environment</w:t>
      </w:r>
    </w:p>
    <w:p w14:paraId="6CAD61F5" w14:textId="6F09A750" w:rsidR="00263915" w:rsidRPr="00213D96" w:rsidRDefault="00263915" w:rsidP="00213D96">
      <w:pPr>
        <w:pStyle w:val="ListParagraph"/>
        <w:numPr>
          <w:ilvl w:val="0"/>
          <w:numId w:val="2"/>
        </w:numPr>
        <w:tabs>
          <w:tab w:val="left" w:pos="10773"/>
        </w:tabs>
        <w:ind w:right="315"/>
        <w:jc w:val="both"/>
        <w:rPr>
          <w:bCs/>
          <w:sz w:val="20"/>
          <w:szCs w:val="20"/>
          <w:lang w:val="en-GB"/>
        </w:rPr>
      </w:pPr>
      <w:r w:rsidRPr="00263915">
        <w:rPr>
          <w:bCs/>
          <w:sz w:val="20"/>
          <w:szCs w:val="20"/>
          <w:lang w:val="en-GB"/>
        </w:rPr>
        <w:t>Strong analytical and conceptual skills; ability to create original concepts and theories for a variety of projects. </w:t>
      </w:r>
    </w:p>
    <w:p w14:paraId="7750571A" w14:textId="46D4CC46" w:rsidR="00D076F8" w:rsidRPr="008C2ECE" w:rsidRDefault="00345FB9" w:rsidP="00EB5588">
      <w:pPr>
        <w:pStyle w:val="z-TopofForm"/>
        <w:ind w:left="284" w:right="315"/>
        <w:jc w:val="left"/>
        <w:rPr>
          <w:rFonts w:ascii="Times New Roman" w:hAnsi="Times New Roman" w:cs="Times New Roman"/>
          <w:b/>
          <w:bCs/>
          <w:iCs/>
          <w:vanish w:val="0"/>
          <w:color w:val="FFFFFF" w:themeColor="background1"/>
          <w:spacing w:val="-2"/>
          <w:sz w:val="20"/>
          <w:szCs w:val="20"/>
        </w:rPr>
      </w:pPr>
      <w:r w:rsidRPr="008C2ECE">
        <w:rPr>
          <w:rFonts w:ascii="Times New Roman" w:hAnsi="Times New Roman" w:cs="Times New Roman"/>
          <w:b/>
          <w:bCs/>
          <w:iCs/>
          <w:vanish w:val="0"/>
          <w:color w:val="FFFFFF" w:themeColor="background1"/>
          <w:spacing w:val="-2"/>
          <w:sz w:val="20"/>
          <w:szCs w:val="20"/>
        </w:rPr>
        <w:t>Top of Form</w:t>
      </w:r>
    </w:p>
    <w:p w14:paraId="602A66B9" w14:textId="77777777" w:rsidR="0035259F" w:rsidRPr="00180711" w:rsidRDefault="00345FB9" w:rsidP="008C2ECE">
      <w:pPr>
        <w:shd w:val="clear" w:color="auto" w:fill="1F4E79" w:themeFill="accent1" w:themeFillShade="80"/>
        <w:spacing w:before="40"/>
        <w:ind w:right="28"/>
        <w:jc w:val="center"/>
        <w:rPr>
          <w:b/>
          <w:bCs/>
          <w:iCs/>
          <w:color w:val="FFFFFF" w:themeColor="background1"/>
          <w:spacing w:val="-2"/>
          <w:sz w:val="28"/>
          <w:szCs w:val="28"/>
        </w:rPr>
      </w:pPr>
      <w:r w:rsidRPr="00180711">
        <w:rPr>
          <w:b/>
          <w:bCs/>
          <w:iCs/>
          <w:color w:val="FFFFFF" w:themeColor="background1"/>
          <w:spacing w:val="-2"/>
          <w:sz w:val="28"/>
          <w:szCs w:val="28"/>
        </w:rPr>
        <w:t>Professional Experience</w:t>
      </w:r>
    </w:p>
    <w:p w14:paraId="55B39ECC" w14:textId="43FB3E7B" w:rsidR="000B7E57" w:rsidRPr="0085722C" w:rsidRDefault="006F0153" w:rsidP="003D5CB9">
      <w:pPr>
        <w:widowControl w:val="0"/>
        <w:shd w:val="clear" w:color="auto" w:fill="DBDBDB" w:themeFill="accent3" w:themeFillTint="66"/>
        <w:tabs>
          <w:tab w:val="left" w:pos="560"/>
          <w:tab w:val="left" w:pos="8640"/>
        </w:tabs>
        <w:autoSpaceDE w:val="0"/>
        <w:autoSpaceDN w:val="0"/>
        <w:adjustRightInd w:val="0"/>
        <w:ind w:left="284" w:right="315"/>
      </w:pPr>
      <w:r w:rsidRPr="0085722C">
        <w:rPr>
          <w:b/>
          <w:bCs/>
        </w:rPr>
        <w:t>Battery Group | Location</w:t>
      </w:r>
      <w:r w:rsidR="00AB26F6" w:rsidRPr="0085722C">
        <w:rPr>
          <w:b/>
          <w:bCs/>
        </w:rPr>
        <w:t xml:space="preserve">                                                                                                       </w:t>
      </w:r>
      <w:r w:rsidR="0085722C">
        <w:rPr>
          <w:b/>
          <w:bCs/>
        </w:rPr>
        <w:t xml:space="preserve">                        </w:t>
      </w:r>
      <w:r w:rsidR="0069096B" w:rsidRPr="0085722C">
        <w:rPr>
          <w:b/>
          <w:bCs/>
        </w:rPr>
        <w:t xml:space="preserve"> </w:t>
      </w:r>
      <w:r w:rsidR="00AB26F6" w:rsidRPr="0085722C">
        <w:rPr>
          <w:b/>
          <w:bCs/>
        </w:rPr>
        <w:t xml:space="preserve">Feb </w:t>
      </w:r>
      <w:r w:rsidR="00785CFF" w:rsidRPr="0085722C">
        <w:rPr>
          <w:b/>
          <w:bCs/>
        </w:rPr>
        <w:t>20</w:t>
      </w:r>
      <w:r w:rsidR="00674223" w:rsidRPr="0085722C">
        <w:rPr>
          <w:b/>
          <w:bCs/>
        </w:rPr>
        <w:t>2</w:t>
      </w:r>
      <w:r w:rsidRPr="0085722C">
        <w:rPr>
          <w:b/>
          <w:bCs/>
        </w:rPr>
        <w:t>3</w:t>
      </w:r>
      <w:r w:rsidR="003D5CB9" w:rsidRPr="0085722C">
        <w:rPr>
          <w:b/>
          <w:bCs/>
        </w:rPr>
        <w:t xml:space="preserve"> </w:t>
      </w:r>
      <w:r w:rsidR="00830096" w:rsidRPr="0085722C">
        <w:rPr>
          <w:b/>
          <w:bCs/>
        </w:rPr>
        <w:t>-</w:t>
      </w:r>
      <w:r w:rsidR="003D5CB9" w:rsidRPr="0085722C">
        <w:rPr>
          <w:b/>
          <w:bCs/>
        </w:rPr>
        <w:t xml:space="preserve"> </w:t>
      </w:r>
      <w:r w:rsidR="00A4254E" w:rsidRPr="0085722C">
        <w:rPr>
          <w:b/>
          <w:bCs/>
        </w:rPr>
        <w:t>Present</w:t>
      </w:r>
    </w:p>
    <w:p w14:paraId="0A8DE332" w14:textId="1DDFF60A" w:rsidR="005A645D" w:rsidRPr="0085722C" w:rsidRDefault="006F0153" w:rsidP="006F0153">
      <w:pPr>
        <w:widowControl w:val="0"/>
        <w:shd w:val="clear" w:color="auto" w:fill="DBDBDB" w:themeFill="accent3" w:themeFillTint="66"/>
        <w:tabs>
          <w:tab w:val="left" w:pos="560"/>
          <w:tab w:val="left" w:pos="9000"/>
        </w:tabs>
        <w:autoSpaceDE w:val="0"/>
        <w:autoSpaceDN w:val="0"/>
        <w:adjustRightInd w:val="0"/>
        <w:ind w:left="284" w:right="315"/>
        <w:rPr>
          <w:b/>
          <w:bCs/>
        </w:rPr>
      </w:pPr>
      <w:r w:rsidRPr="0085722C">
        <w:rPr>
          <w:b/>
          <w:bCs/>
        </w:rPr>
        <w:t xml:space="preserve">Sales Assistance </w:t>
      </w:r>
    </w:p>
    <w:p w14:paraId="568B046B" w14:textId="13E5D148" w:rsidR="00BB2FCC" w:rsidRPr="0085722C" w:rsidRDefault="005330A2" w:rsidP="005330A2">
      <w:pPr>
        <w:pStyle w:val="ListParagraph"/>
        <w:tabs>
          <w:tab w:val="left" w:pos="10773"/>
        </w:tabs>
        <w:ind w:left="288" w:right="315"/>
        <w:jc w:val="both"/>
        <w:rPr>
          <w:bCs/>
          <w:sz w:val="20"/>
          <w:szCs w:val="20"/>
        </w:rPr>
      </w:pPr>
      <w:r w:rsidRPr="0085722C">
        <w:rPr>
          <w:bCs/>
          <w:sz w:val="20"/>
          <w:szCs w:val="20"/>
        </w:rPr>
        <w:t>Orchestrate customer interactions across diverse selling platforms, addressing inquiries and resolving logistical challenges. Engineer robust counter and telephone sales, supporting post-sales support and customer satisfaction. Pioneer engagement with public reviews, aligning efforts with companywide targets, and elevating seller status.</w:t>
      </w:r>
    </w:p>
    <w:p w14:paraId="3BFA3F95" w14:textId="4745DB96" w:rsidR="005330A2" w:rsidRPr="0085722C" w:rsidRDefault="005330A2" w:rsidP="005330A2">
      <w:pPr>
        <w:pStyle w:val="ListParagraph"/>
        <w:numPr>
          <w:ilvl w:val="0"/>
          <w:numId w:val="2"/>
        </w:numPr>
        <w:tabs>
          <w:tab w:val="left" w:pos="10773"/>
        </w:tabs>
        <w:ind w:right="315"/>
        <w:jc w:val="both"/>
        <w:rPr>
          <w:bCs/>
          <w:sz w:val="20"/>
          <w:szCs w:val="20"/>
          <w:lang w:val="en-GB"/>
        </w:rPr>
      </w:pPr>
      <w:r w:rsidRPr="0085722C">
        <w:rPr>
          <w:bCs/>
          <w:sz w:val="20"/>
          <w:szCs w:val="20"/>
          <w:lang w:val="en-GB"/>
        </w:rPr>
        <w:t>Demonstrated listening skills to address customer complaints, delivering practical resolutions for heightened satisfaction.</w:t>
      </w:r>
    </w:p>
    <w:p w14:paraId="067DE49A" w14:textId="2D31C83B" w:rsidR="005330A2" w:rsidRPr="0085722C" w:rsidRDefault="005330A2" w:rsidP="005330A2">
      <w:pPr>
        <w:pStyle w:val="ListParagraph"/>
        <w:numPr>
          <w:ilvl w:val="0"/>
          <w:numId w:val="2"/>
        </w:numPr>
        <w:tabs>
          <w:tab w:val="left" w:pos="10773"/>
        </w:tabs>
        <w:ind w:right="315"/>
        <w:jc w:val="both"/>
        <w:rPr>
          <w:bCs/>
          <w:sz w:val="20"/>
          <w:szCs w:val="20"/>
          <w:lang w:val="en-GB"/>
        </w:rPr>
      </w:pPr>
      <w:r w:rsidRPr="0085722C">
        <w:rPr>
          <w:bCs/>
          <w:sz w:val="20"/>
          <w:szCs w:val="20"/>
          <w:lang w:val="en-GB"/>
        </w:rPr>
        <w:t>Researched and developed training guides, fostering team-wide consistency and deepening product knowledge.</w:t>
      </w:r>
    </w:p>
    <w:p w14:paraId="6A992983" w14:textId="40937D02" w:rsidR="005330A2" w:rsidRPr="0085722C" w:rsidRDefault="005330A2" w:rsidP="005330A2">
      <w:pPr>
        <w:pStyle w:val="ListParagraph"/>
        <w:numPr>
          <w:ilvl w:val="0"/>
          <w:numId w:val="2"/>
        </w:numPr>
        <w:tabs>
          <w:tab w:val="left" w:pos="10773"/>
        </w:tabs>
        <w:ind w:right="315"/>
        <w:jc w:val="both"/>
        <w:rPr>
          <w:bCs/>
          <w:sz w:val="20"/>
          <w:szCs w:val="20"/>
          <w:lang w:val="en-GB"/>
        </w:rPr>
      </w:pPr>
      <w:r w:rsidRPr="0085722C">
        <w:rPr>
          <w:bCs/>
          <w:sz w:val="20"/>
          <w:szCs w:val="20"/>
          <w:lang w:val="en-GB"/>
        </w:rPr>
        <w:t>Streamlined stock requests and purchase reviews across multiple platforms, ensuring efficient inventory management.</w:t>
      </w:r>
    </w:p>
    <w:p w14:paraId="204D2E86" w14:textId="373E8AEA" w:rsidR="00D1092A" w:rsidRDefault="005330A2" w:rsidP="005330A2">
      <w:pPr>
        <w:pStyle w:val="ListParagraph"/>
        <w:numPr>
          <w:ilvl w:val="0"/>
          <w:numId w:val="2"/>
        </w:numPr>
        <w:tabs>
          <w:tab w:val="left" w:pos="10773"/>
        </w:tabs>
        <w:ind w:right="315"/>
        <w:jc w:val="both"/>
        <w:rPr>
          <w:bCs/>
          <w:sz w:val="20"/>
          <w:szCs w:val="20"/>
          <w:lang w:val="en-GB"/>
        </w:rPr>
      </w:pPr>
      <w:r w:rsidRPr="0085722C">
        <w:rPr>
          <w:bCs/>
          <w:sz w:val="20"/>
          <w:szCs w:val="20"/>
          <w:lang w:val="en-GB"/>
        </w:rPr>
        <w:t xml:space="preserve">Leveraged Microsoft programs, including Spreadsheets, to methodically collect, </w:t>
      </w:r>
      <w:proofErr w:type="spellStart"/>
      <w:r w:rsidRPr="0085722C">
        <w:rPr>
          <w:bCs/>
          <w:sz w:val="20"/>
          <w:szCs w:val="20"/>
          <w:lang w:val="en-GB"/>
        </w:rPr>
        <w:t>analyze</w:t>
      </w:r>
      <w:proofErr w:type="spellEnd"/>
      <w:r w:rsidRPr="0085722C">
        <w:rPr>
          <w:bCs/>
          <w:sz w:val="20"/>
          <w:szCs w:val="20"/>
          <w:lang w:val="en-GB"/>
        </w:rPr>
        <w:t>, and report data.</w:t>
      </w:r>
    </w:p>
    <w:p w14:paraId="7563F35E" w14:textId="77777777" w:rsidR="009251FF" w:rsidRPr="009251FF" w:rsidRDefault="009251FF" w:rsidP="009251FF">
      <w:pPr>
        <w:pStyle w:val="ListParagraph"/>
        <w:tabs>
          <w:tab w:val="left" w:pos="10773"/>
        </w:tabs>
        <w:ind w:left="990" w:right="315"/>
        <w:jc w:val="both"/>
        <w:rPr>
          <w:bCs/>
          <w:sz w:val="10"/>
          <w:szCs w:val="10"/>
          <w:lang w:val="en-GB"/>
        </w:rPr>
      </w:pPr>
    </w:p>
    <w:p w14:paraId="7D8DF273" w14:textId="16BB4551" w:rsidR="00633043" w:rsidRPr="0085722C" w:rsidRDefault="006F0153" w:rsidP="001A794C">
      <w:pPr>
        <w:widowControl w:val="0"/>
        <w:shd w:val="clear" w:color="auto" w:fill="DBDBDB" w:themeFill="accent3" w:themeFillTint="66"/>
        <w:tabs>
          <w:tab w:val="left" w:pos="560"/>
          <w:tab w:val="left" w:pos="8550"/>
        </w:tabs>
        <w:autoSpaceDE w:val="0"/>
        <w:autoSpaceDN w:val="0"/>
        <w:adjustRightInd w:val="0"/>
        <w:spacing w:before="40"/>
        <w:ind w:left="284" w:right="315"/>
        <w:rPr>
          <w:b/>
        </w:rPr>
      </w:pPr>
      <w:r w:rsidRPr="0085722C">
        <w:rPr>
          <w:b/>
          <w:bCs/>
        </w:rPr>
        <w:t>One Call Insurance</w:t>
      </w:r>
      <w:r w:rsidR="0085722C">
        <w:rPr>
          <w:b/>
          <w:bCs/>
        </w:rPr>
        <w:t xml:space="preserve">                                                                                                                                    </w:t>
      </w:r>
      <w:r w:rsidR="0069096B" w:rsidRPr="0085722C">
        <w:rPr>
          <w:b/>
        </w:rPr>
        <w:t xml:space="preserve"> </w:t>
      </w:r>
      <w:r w:rsidRPr="0085722C">
        <w:rPr>
          <w:b/>
        </w:rPr>
        <w:t>April</w:t>
      </w:r>
      <w:r w:rsidR="00F10962" w:rsidRPr="0085722C">
        <w:rPr>
          <w:b/>
        </w:rPr>
        <w:t xml:space="preserve"> </w:t>
      </w:r>
      <w:r w:rsidR="00281608" w:rsidRPr="0085722C">
        <w:rPr>
          <w:b/>
        </w:rPr>
        <w:t>20</w:t>
      </w:r>
      <w:r w:rsidR="00C118C3" w:rsidRPr="0085722C">
        <w:rPr>
          <w:b/>
        </w:rPr>
        <w:t>2</w:t>
      </w:r>
      <w:r w:rsidRPr="0085722C">
        <w:rPr>
          <w:b/>
        </w:rPr>
        <w:t>2</w:t>
      </w:r>
      <w:r w:rsidR="006E021A" w:rsidRPr="0085722C">
        <w:rPr>
          <w:b/>
        </w:rPr>
        <w:t xml:space="preserve"> </w:t>
      </w:r>
      <w:r w:rsidR="00F10962" w:rsidRPr="0085722C">
        <w:rPr>
          <w:b/>
        </w:rPr>
        <w:t>–</w:t>
      </w:r>
      <w:r w:rsidR="00281608" w:rsidRPr="0085722C">
        <w:rPr>
          <w:b/>
        </w:rPr>
        <w:t xml:space="preserve"> </w:t>
      </w:r>
      <w:r w:rsidR="00F10962" w:rsidRPr="0085722C">
        <w:rPr>
          <w:b/>
        </w:rPr>
        <w:t xml:space="preserve">Feb </w:t>
      </w:r>
      <w:r w:rsidR="000750C1" w:rsidRPr="0085722C">
        <w:rPr>
          <w:b/>
        </w:rPr>
        <w:t>20</w:t>
      </w:r>
      <w:r w:rsidRPr="0085722C">
        <w:rPr>
          <w:b/>
        </w:rPr>
        <w:t>23</w:t>
      </w:r>
    </w:p>
    <w:p w14:paraId="499B211C" w14:textId="2AF3B53A" w:rsidR="00633043" w:rsidRPr="0085722C" w:rsidRDefault="006F0153" w:rsidP="006F0153">
      <w:pPr>
        <w:widowControl w:val="0"/>
        <w:shd w:val="clear" w:color="auto" w:fill="DBDBDB" w:themeFill="accent3" w:themeFillTint="66"/>
        <w:tabs>
          <w:tab w:val="left" w:pos="560"/>
          <w:tab w:val="left" w:pos="9000"/>
        </w:tabs>
        <w:autoSpaceDE w:val="0"/>
        <w:autoSpaceDN w:val="0"/>
        <w:adjustRightInd w:val="0"/>
        <w:ind w:left="284" w:right="315"/>
        <w:rPr>
          <w:b/>
          <w:bCs/>
        </w:rPr>
      </w:pPr>
      <w:r w:rsidRPr="0085722C">
        <w:rPr>
          <w:b/>
          <w:bCs/>
        </w:rPr>
        <w:t>Customer advisor</w:t>
      </w:r>
    </w:p>
    <w:p w14:paraId="40E83F09" w14:textId="18845FE0" w:rsidR="009E3B67" w:rsidRPr="0085722C" w:rsidRDefault="005330A2" w:rsidP="005330A2">
      <w:pPr>
        <w:pStyle w:val="ListParagraph"/>
        <w:tabs>
          <w:tab w:val="left" w:pos="10773"/>
        </w:tabs>
        <w:ind w:left="288" w:right="315"/>
        <w:jc w:val="both"/>
        <w:rPr>
          <w:bCs/>
          <w:sz w:val="20"/>
          <w:szCs w:val="20"/>
        </w:rPr>
      </w:pPr>
      <w:r w:rsidRPr="0085722C">
        <w:rPr>
          <w:bCs/>
          <w:sz w:val="20"/>
          <w:szCs w:val="20"/>
        </w:rPr>
        <w:t>Managed daily customer queries and complaints, ensuring swift and effective resolution. orchestrated clear and engaging telephone-based communication with customers, managing online policies.</w:t>
      </w:r>
      <w:r w:rsidRPr="0085722C">
        <w:rPr>
          <w:sz w:val="20"/>
          <w:szCs w:val="20"/>
        </w:rPr>
        <w:t xml:space="preserve"> </w:t>
      </w:r>
      <w:r w:rsidRPr="0085722C">
        <w:rPr>
          <w:bCs/>
          <w:sz w:val="20"/>
          <w:szCs w:val="20"/>
        </w:rPr>
        <w:t>Communicated customer feedback and personal insights to team and management on a regular basis.</w:t>
      </w:r>
    </w:p>
    <w:p w14:paraId="09A16E1C" w14:textId="77777777" w:rsidR="005330A2" w:rsidRPr="0085722C" w:rsidRDefault="005330A2" w:rsidP="005330A2">
      <w:pPr>
        <w:pStyle w:val="ListParagraph"/>
        <w:numPr>
          <w:ilvl w:val="0"/>
          <w:numId w:val="2"/>
        </w:numPr>
        <w:tabs>
          <w:tab w:val="left" w:pos="10773"/>
        </w:tabs>
        <w:ind w:right="315"/>
        <w:jc w:val="both"/>
        <w:rPr>
          <w:bCs/>
          <w:sz w:val="20"/>
          <w:szCs w:val="20"/>
          <w:lang w:val="en-GB"/>
        </w:rPr>
      </w:pPr>
      <w:r w:rsidRPr="0085722C">
        <w:rPr>
          <w:bCs/>
          <w:sz w:val="20"/>
          <w:szCs w:val="20"/>
          <w:lang w:val="en-GB"/>
        </w:rPr>
        <w:t>Implemented rigorous time management practices to promptly address customer needs and enhance overall service efficiency.</w:t>
      </w:r>
    </w:p>
    <w:p w14:paraId="295ED3B1" w14:textId="65265116" w:rsidR="005330A2" w:rsidRPr="0085722C" w:rsidRDefault="005330A2" w:rsidP="005330A2">
      <w:pPr>
        <w:pStyle w:val="ListParagraph"/>
        <w:numPr>
          <w:ilvl w:val="0"/>
          <w:numId w:val="2"/>
        </w:numPr>
        <w:tabs>
          <w:tab w:val="left" w:pos="10773"/>
        </w:tabs>
        <w:ind w:right="315"/>
        <w:jc w:val="both"/>
        <w:rPr>
          <w:bCs/>
          <w:sz w:val="20"/>
          <w:szCs w:val="20"/>
          <w:lang w:val="en-GB"/>
        </w:rPr>
      </w:pPr>
      <w:r w:rsidRPr="0085722C">
        <w:rPr>
          <w:bCs/>
          <w:sz w:val="20"/>
          <w:szCs w:val="20"/>
          <w:lang w:val="en-GB"/>
        </w:rPr>
        <w:t xml:space="preserve">Achieved accolades and prizes, reflecting outstanding performance in positive reviews and </w:t>
      </w:r>
      <w:r w:rsidR="007D5A17" w:rsidRPr="0085722C">
        <w:rPr>
          <w:bCs/>
          <w:sz w:val="20"/>
          <w:szCs w:val="20"/>
          <w:lang w:val="en-GB"/>
        </w:rPr>
        <w:t>call-handling</w:t>
      </w:r>
      <w:r w:rsidRPr="0085722C">
        <w:rPr>
          <w:bCs/>
          <w:sz w:val="20"/>
          <w:szCs w:val="20"/>
          <w:lang w:val="en-GB"/>
        </w:rPr>
        <w:t xml:space="preserve"> statistics</w:t>
      </w:r>
      <w:r w:rsidRPr="0085722C">
        <w:rPr>
          <w:bCs/>
          <w:sz w:val="20"/>
          <w:szCs w:val="20"/>
        </w:rPr>
        <w:t>.</w:t>
      </w:r>
    </w:p>
    <w:p w14:paraId="23953E59" w14:textId="158F226B" w:rsidR="007D5A17" w:rsidRPr="0085722C" w:rsidRDefault="007D5A17" w:rsidP="007D5A17">
      <w:pPr>
        <w:pStyle w:val="ListParagraph"/>
        <w:numPr>
          <w:ilvl w:val="0"/>
          <w:numId w:val="2"/>
        </w:numPr>
        <w:tabs>
          <w:tab w:val="left" w:pos="10773"/>
        </w:tabs>
        <w:ind w:right="315"/>
        <w:jc w:val="both"/>
        <w:rPr>
          <w:bCs/>
          <w:sz w:val="20"/>
          <w:szCs w:val="20"/>
          <w:lang w:val="en-GB"/>
        </w:rPr>
      </w:pPr>
      <w:r w:rsidRPr="0085722C">
        <w:rPr>
          <w:bCs/>
          <w:sz w:val="20"/>
          <w:szCs w:val="20"/>
          <w:lang w:val="en-GB"/>
        </w:rPr>
        <w:t>Met key performance indicators (KPIs) related to customer satisfaction, response times, and sales targets.</w:t>
      </w:r>
    </w:p>
    <w:p w14:paraId="2F859248" w14:textId="279BCC79" w:rsidR="007D5A17" w:rsidRPr="0085722C" w:rsidRDefault="007D5A17" w:rsidP="007D5A17">
      <w:pPr>
        <w:pStyle w:val="ListParagraph"/>
        <w:numPr>
          <w:ilvl w:val="0"/>
          <w:numId w:val="2"/>
        </w:numPr>
        <w:tabs>
          <w:tab w:val="left" w:pos="10773"/>
        </w:tabs>
        <w:ind w:right="315"/>
        <w:jc w:val="both"/>
        <w:rPr>
          <w:bCs/>
          <w:sz w:val="20"/>
          <w:szCs w:val="20"/>
          <w:lang w:val="en-GB"/>
        </w:rPr>
      </w:pPr>
      <w:r w:rsidRPr="0085722C">
        <w:rPr>
          <w:bCs/>
          <w:sz w:val="20"/>
          <w:szCs w:val="20"/>
          <w:lang w:val="en-GB"/>
        </w:rPr>
        <w:t>Analysed performance metrics to identify areas for improvement and implement strategies for enhancement.</w:t>
      </w:r>
    </w:p>
    <w:p w14:paraId="0A01A604" w14:textId="73245028" w:rsidR="007D5A17" w:rsidRDefault="007D5A17" w:rsidP="007D5A17">
      <w:pPr>
        <w:pStyle w:val="ListParagraph"/>
        <w:numPr>
          <w:ilvl w:val="0"/>
          <w:numId w:val="2"/>
        </w:numPr>
        <w:tabs>
          <w:tab w:val="left" w:pos="10773"/>
        </w:tabs>
        <w:ind w:right="315"/>
        <w:jc w:val="both"/>
        <w:rPr>
          <w:bCs/>
          <w:sz w:val="20"/>
          <w:szCs w:val="20"/>
          <w:lang w:val="en-GB"/>
        </w:rPr>
      </w:pPr>
      <w:r w:rsidRPr="0085722C">
        <w:rPr>
          <w:bCs/>
          <w:sz w:val="20"/>
          <w:szCs w:val="20"/>
          <w:lang w:val="en-GB"/>
        </w:rPr>
        <w:t>Exceeded customer expectations by providing personalized and attentive service.</w:t>
      </w:r>
    </w:p>
    <w:p w14:paraId="5323F9FA" w14:textId="7155D3A1" w:rsidR="00B21024" w:rsidRDefault="00B21024" w:rsidP="00B21024">
      <w:pPr>
        <w:tabs>
          <w:tab w:val="left" w:pos="10773"/>
        </w:tabs>
        <w:ind w:right="315"/>
        <w:jc w:val="both"/>
        <w:rPr>
          <w:bCs/>
          <w:lang w:val="en-GB"/>
        </w:rPr>
      </w:pPr>
    </w:p>
    <w:p w14:paraId="04A4CB71" w14:textId="411D5C95" w:rsidR="00B21024" w:rsidRDefault="00B21024" w:rsidP="00B21024">
      <w:pPr>
        <w:tabs>
          <w:tab w:val="left" w:pos="10773"/>
        </w:tabs>
        <w:ind w:right="315"/>
        <w:jc w:val="both"/>
        <w:rPr>
          <w:bCs/>
          <w:lang w:val="en-GB"/>
        </w:rPr>
      </w:pPr>
    </w:p>
    <w:p w14:paraId="1E759241" w14:textId="77777777" w:rsidR="00B21024" w:rsidRPr="00B21024" w:rsidRDefault="00B21024" w:rsidP="00B21024">
      <w:pPr>
        <w:tabs>
          <w:tab w:val="left" w:pos="10773"/>
        </w:tabs>
        <w:ind w:right="315"/>
        <w:jc w:val="both"/>
        <w:rPr>
          <w:bCs/>
          <w:lang w:val="en-GB"/>
        </w:rPr>
      </w:pPr>
      <w:bookmarkStart w:id="0" w:name="_GoBack"/>
      <w:bookmarkEnd w:id="0"/>
    </w:p>
    <w:p w14:paraId="5463A8CC" w14:textId="20E960AA" w:rsidR="004D2DC7" w:rsidRPr="0085722C" w:rsidRDefault="008C2ECE" w:rsidP="00607AEB">
      <w:pPr>
        <w:widowControl w:val="0"/>
        <w:shd w:val="clear" w:color="auto" w:fill="DBDBDB" w:themeFill="accent3" w:themeFillTint="66"/>
        <w:tabs>
          <w:tab w:val="left" w:pos="560"/>
          <w:tab w:val="left" w:pos="8640"/>
          <w:tab w:val="right" w:pos="10485"/>
        </w:tabs>
        <w:autoSpaceDE w:val="0"/>
        <w:autoSpaceDN w:val="0"/>
        <w:adjustRightInd w:val="0"/>
        <w:spacing w:before="40"/>
        <w:ind w:left="284" w:right="315"/>
        <w:rPr>
          <w:b/>
        </w:rPr>
      </w:pPr>
      <w:r>
        <w:rPr>
          <w:b/>
          <w:bCs/>
        </w:rPr>
        <w:lastRenderedPageBreak/>
        <w:t xml:space="preserve">Fuse Firework                                                                                                                                            </w:t>
      </w:r>
      <w:r w:rsidR="0085722C">
        <w:rPr>
          <w:b/>
          <w:bCs/>
        </w:rPr>
        <w:t xml:space="preserve">  </w:t>
      </w:r>
      <w:r w:rsidR="002F362A" w:rsidRPr="0085722C">
        <w:rPr>
          <w:b/>
        </w:rPr>
        <w:t>July</w:t>
      </w:r>
      <w:r w:rsidR="00A34551" w:rsidRPr="0085722C">
        <w:rPr>
          <w:b/>
        </w:rPr>
        <w:t xml:space="preserve"> </w:t>
      </w:r>
      <w:r w:rsidR="00005BEF" w:rsidRPr="0085722C">
        <w:rPr>
          <w:b/>
        </w:rPr>
        <w:t>20</w:t>
      </w:r>
      <w:r w:rsidR="006F0153" w:rsidRPr="0085722C">
        <w:rPr>
          <w:b/>
        </w:rPr>
        <w:t>21</w:t>
      </w:r>
      <w:r w:rsidR="00422E87" w:rsidRPr="0085722C">
        <w:rPr>
          <w:b/>
        </w:rPr>
        <w:t>-</w:t>
      </w:r>
      <w:r w:rsidR="00BA4DF1" w:rsidRPr="0085722C">
        <w:rPr>
          <w:b/>
        </w:rPr>
        <w:t xml:space="preserve"> </w:t>
      </w:r>
      <w:r w:rsidR="006F0153" w:rsidRPr="0085722C">
        <w:rPr>
          <w:b/>
        </w:rPr>
        <w:t>April</w:t>
      </w:r>
      <w:r w:rsidR="00AA58F6" w:rsidRPr="0085722C">
        <w:rPr>
          <w:b/>
        </w:rPr>
        <w:t xml:space="preserve"> </w:t>
      </w:r>
      <w:r w:rsidR="003F023E" w:rsidRPr="0085722C">
        <w:rPr>
          <w:b/>
        </w:rPr>
        <w:t>202</w:t>
      </w:r>
      <w:r w:rsidR="006F0153" w:rsidRPr="0085722C">
        <w:rPr>
          <w:b/>
        </w:rPr>
        <w:t>2</w:t>
      </w:r>
      <w:r w:rsidR="00607AEB">
        <w:rPr>
          <w:b/>
        </w:rPr>
        <w:tab/>
      </w:r>
    </w:p>
    <w:p w14:paraId="0E4F893B" w14:textId="11E26FD2" w:rsidR="004D2DC7" w:rsidRPr="0085722C" w:rsidRDefault="006F0153" w:rsidP="006F0153">
      <w:pPr>
        <w:widowControl w:val="0"/>
        <w:shd w:val="clear" w:color="auto" w:fill="DBDBDB" w:themeFill="accent3" w:themeFillTint="66"/>
        <w:tabs>
          <w:tab w:val="left" w:pos="560"/>
          <w:tab w:val="left" w:pos="9450"/>
        </w:tabs>
        <w:autoSpaceDE w:val="0"/>
        <w:autoSpaceDN w:val="0"/>
        <w:adjustRightInd w:val="0"/>
        <w:ind w:left="284" w:right="315"/>
        <w:rPr>
          <w:b/>
          <w:bCs/>
        </w:rPr>
      </w:pPr>
      <w:r w:rsidRPr="0085722C">
        <w:rPr>
          <w:b/>
          <w:bCs/>
        </w:rPr>
        <w:t xml:space="preserve">Business development manager/ </w:t>
      </w:r>
      <w:proofErr w:type="spellStart"/>
      <w:r w:rsidRPr="0085722C">
        <w:rPr>
          <w:b/>
          <w:bCs/>
        </w:rPr>
        <w:t>Pyrotechnician</w:t>
      </w:r>
      <w:proofErr w:type="spellEnd"/>
    </w:p>
    <w:p w14:paraId="1B397FC5" w14:textId="2289ECF9" w:rsidR="002F362A" w:rsidRPr="0085722C" w:rsidRDefault="007D5A17" w:rsidP="00180711">
      <w:pPr>
        <w:pStyle w:val="ListParagraph"/>
        <w:tabs>
          <w:tab w:val="left" w:pos="10773"/>
        </w:tabs>
        <w:ind w:left="288" w:right="315"/>
        <w:jc w:val="both"/>
        <w:rPr>
          <w:bCs/>
          <w:sz w:val="20"/>
          <w:szCs w:val="20"/>
        </w:rPr>
      </w:pPr>
      <w:r w:rsidRPr="0085722C">
        <w:rPr>
          <w:bCs/>
          <w:sz w:val="20"/>
          <w:szCs w:val="20"/>
        </w:rPr>
        <w:t xml:space="preserve">Performed new role, optimizing company targets and streamlining processes for 50+ </w:t>
      </w:r>
      <w:r w:rsidR="001148E7" w:rsidRPr="0085722C">
        <w:rPr>
          <w:bCs/>
          <w:sz w:val="20"/>
          <w:szCs w:val="20"/>
        </w:rPr>
        <w:t>staff. Validated</w:t>
      </w:r>
      <w:r w:rsidRPr="0085722C">
        <w:rPr>
          <w:bCs/>
          <w:sz w:val="20"/>
          <w:szCs w:val="20"/>
        </w:rPr>
        <w:t xml:space="preserve"> multiple specifications to dispatch accurate fireworks, consumables, and requisite health and safety equipment.</w:t>
      </w:r>
      <w:r w:rsidR="001148E7" w:rsidRPr="0085722C">
        <w:rPr>
          <w:sz w:val="20"/>
          <w:szCs w:val="20"/>
        </w:rPr>
        <w:t xml:space="preserve"> </w:t>
      </w:r>
      <w:r w:rsidR="001148E7" w:rsidRPr="0085722C">
        <w:rPr>
          <w:bCs/>
          <w:sz w:val="20"/>
          <w:szCs w:val="20"/>
        </w:rPr>
        <w:t>Executed day-to-day picking and wiring of pyrotechnics, ensuring damage-free transit and minimizing on-site assembly time.</w:t>
      </w:r>
    </w:p>
    <w:p w14:paraId="53DED60E" w14:textId="07811B8C" w:rsidR="001148E7" w:rsidRPr="0085722C" w:rsidRDefault="001148E7" w:rsidP="001148E7">
      <w:pPr>
        <w:pStyle w:val="ListParagraph"/>
        <w:numPr>
          <w:ilvl w:val="0"/>
          <w:numId w:val="2"/>
        </w:numPr>
        <w:tabs>
          <w:tab w:val="left" w:pos="10773"/>
        </w:tabs>
        <w:ind w:right="315"/>
        <w:jc w:val="both"/>
        <w:rPr>
          <w:bCs/>
          <w:sz w:val="20"/>
          <w:szCs w:val="20"/>
          <w:lang w:val="en-GB"/>
        </w:rPr>
      </w:pPr>
      <w:r w:rsidRPr="0085722C">
        <w:rPr>
          <w:bCs/>
          <w:sz w:val="20"/>
          <w:szCs w:val="20"/>
          <w:lang w:val="en-GB"/>
        </w:rPr>
        <w:t>Traversed UK extensively, overseeing setup and execution of shows for diverse clients, adhering to BPA regulations.</w:t>
      </w:r>
    </w:p>
    <w:p w14:paraId="2054D5D0" w14:textId="1692804D" w:rsidR="001148E7" w:rsidRPr="0085722C" w:rsidRDefault="001148E7" w:rsidP="001148E7">
      <w:pPr>
        <w:pStyle w:val="ListParagraph"/>
        <w:numPr>
          <w:ilvl w:val="0"/>
          <w:numId w:val="2"/>
        </w:numPr>
        <w:tabs>
          <w:tab w:val="left" w:pos="10773"/>
        </w:tabs>
        <w:ind w:right="315"/>
        <w:jc w:val="both"/>
        <w:rPr>
          <w:bCs/>
          <w:sz w:val="20"/>
          <w:szCs w:val="20"/>
          <w:lang w:val="en-GB"/>
        </w:rPr>
      </w:pPr>
      <w:r w:rsidRPr="0085722C">
        <w:rPr>
          <w:bCs/>
          <w:sz w:val="20"/>
          <w:szCs w:val="20"/>
          <w:lang w:val="en-GB"/>
        </w:rPr>
        <w:t xml:space="preserve">Collaborated </w:t>
      </w:r>
      <w:r w:rsidR="00445D88" w:rsidRPr="0085722C">
        <w:rPr>
          <w:bCs/>
          <w:sz w:val="20"/>
          <w:szCs w:val="20"/>
          <w:lang w:val="en-GB"/>
        </w:rPr>
        <w:t>with</w:t>
      </w:r>
      <w:r w:rsidRPr="0085722C">
        <w:rPr>
          <w:bCs/>
          <w:sz w:val="20"/>
          <w:szCs w:val="20"/>
          <w:lang w:val="en-GB"/>
        </w:rPr>
        <w:t xml:space="preserve"> 20 professionals to orchestrate and execute fireworks display for the prestigious Festival of Light at Wembley.</w:t>
      </w:r>
    </w:p>
    <w:p w14:paraId="0D50C625" w14:textId="16B2341E" w:rsidR="00445D88" w:rsidRPr="0085722C" w:rsidRDefault="00445D88" w:rsidP="00445D88">
      <w:pPr>
        <w:pStyle w:val="ListParagraph"/>
        <w:numPr>
          <w:ilvl w:val="0"/>
          <w:numId w:val="2"/>
        </w:numPr>
        <w:tabs>
          <w:tab w:val="left" w:pos="10773"/>
        </w:tabs>
        <w:ind w:right="315"/>
        <w:jc w:val="both"/>
        <w:rPr>
          <w:bCs/>
          <w:sz w:val="20"/>
          <w:szCs w:val="20"/>
          <w:lang w:val="en-GB"/>
        </w:rPr>
      </w:pPr>
      <w:r w:rsidRPr="0085722C">
        <w:rPr>
          <w:bCs/>
          <w:sz w:val="20"/>
          <w:szCs w:val="20"/>
          <w:lang w:val="en-GB"/>
        </w:rPr>
        <w:t>Secured the "Best New Starter" award, recognized exceptional contributions marked by outstanding productivity.</w:t>
      </w:r>
    </w:p>
    <w:p w14:paraId="36244C93" w14:textId="00BCBE39" w:rsidR="005F66F6" w:rsidRPr="0085722C" w:rsidRDefault="005F66F6" w:rsidP="005F66F6">
      <w:pPr>
        <w:pStyle w:val="ListParagraph"/>
        <w:numPr>
          <w:ilvl w:val="0"/>
          <w:numId w:val="2"/>
        </w:numPr>
        <w:tabs>
          <w:tab w:val="left" w:pos="10773"/>
        </w:tabs>
        <w:ind w:right="315"/>
        <w:jc w:val="both"/>
        <w:rPr>
          <w:bCs/>
          <w:sz w:val="20"/>
          <w:szCs w:val="20"/>
          <w:lang w:val="en-GB"/>
        </w:rPr>
      </w:pPr>
      <w:r w:rsidRPr="0085722C">
        <w:rPr>
          <w:bCs/>
          <w:sz w:val="20"/>
          <w:szCs w:val="20"/>
          <w:lang w:val="en-GB"/>
        </w:rPr>
        <w:t>Attend industry events, conferences, and networking functions to build brand awareness, and identify business opportunities.</w:t>
      </w:r>
    </w:p>
    <w:p w14:paraId="4D8612A1" w14:textId="167C5E7A" w:rsidR="005F66F6" w:rsidRDefault="005F66F6" w:rsidP="005F66F6">
      <w:pPr>
        <w:pStyle w:val="ListParagraph"/>
        <w:numPr>
          <w:ilvl w:val="0"/>
          <w:numId w:val="2"/>
        </w:numPr>
        <w:tabs>
          <w:tab w:val="left" w:pos="10773"/>
        </w:tabs>
        <w:ind w:right="315"/>
        <w:jc w:val="both"/>
        <w:rPr>
          <w:bCs/>
          <w:sz w:val="20"/>
          <w:szCs w:val="20"/>
          <w:lang w:val="en-GB"/>
        </w:rPr>
      </w:pPr>
      <w:r w:rsidRPr="0085722C">
        <w:rPr>
          <w:bCs/>
          <w:sz w:val="20"/>
          <w:szCs w:val="20"/>
          <w:lang w:val="en-GB"/>
        </w:rPr>
        <w:t>Worked within allocated budgets, provided accurate sales forecasts and regular reports on business development activities</w:t>
      </w:r>
    </w:p>
    <w:p w14:paraId="3C413594" w14:textId="77777777" w:rsidR="009251FF" w:rsidRPr="009251FF" w:rsidRDefault="009251FF" w:rsidP="009251FF">
      <w:pPr>
        <w:pStyle w:val="ListParagraph"/>
        <w:tabs>
          <w:tab w:val="left" w:pos="10773"/>
        </w:tabs>
        <w:ind w:left="990" w:right="315"/>
        <w:jc w:val="both"/>
        <w:rPr>
          <w:bCs/>
          <w:sz w:val="10"/>
          <w:szCs w:val="10"/>
          <w:lang w:val="en-GB"/>
        </w:rPr>
      </w:pPr>
    </w:p>
    <w:p w14:paraId="1E703169" w14:textId="71905DDD" w:rsidR="0088213F" w:rsidRPr="0085722C" w:rsidRDefault="006F0153" w:rsidP="004659CE">
      <w:pPr>
        <w:widowControl w:val="0"/>
        <w:shd w:val="clear" w:color="auto" w:fill="DBDBDB" w:themeFill="accent3" w:themeFillTint="66"/>
        <w:tabs>
          <w:tab w:val="left" w:pos="560"/>
          <w:tab w:val="left" w:pos="8550"/>
        </w:tabs>
        <w:autoSpaceDE w:val="0"/>
        <w:autoSpaceDN w:val="0"/>
        <w:adjustRightInd w:val="0"/>
        <w:spacing w:before="40"/>
        <w:ind w:left="284" w:right="315"/>
        <w:rPr>
          <w:b/>
          <w:bCs/>
        </w:rPr>
      </w:pPr>
      <w:r w:rsidRPr="0085722C">
        <w:rPr>
          <w:b/>
          <w:bCs/>
        </w:rPr>
        <w:t>Co-Operative</w:t>
      </w:r>
      <w:r w:rsidR="004659CE" w:rsidRPr="0085722C">
        <w:rPr>
          <w:b/>
          <w:bCs/>
        </w:rPr>
        <w:t xml:space="preserve"> </w:t>
      </w:r>
      <w:r w:rsidR="004659CE" w:rsidRPr="0085722C">
        <w:t xml:space="preserve">                                                                                                               </w:t>
      </w:r>
      <w:r w:rsidR="0085722C">
        <w:t xml:space="preserve">                              </w:t>
      </w:r>
      <w:r w:rsidRPr="0085722C">
        <w:t xml:space="preserve">  </w:t>
      </w:r>
      <w:r w:rsidRPr="0085722C">
        <w:rPr>
          <w:b/>
          <w:bCs/>
        </w:rPr>
        <w:t>May</w:t>
      </w:r>
      <w:r w:rsidR="004659CE" w:rsidRPr="0085722C">
        <w:rPr>
          <w:b/>
          <w:bCs/>
        </w:rPr>
        <w:t xml:space="preserve"> 20</w:t>
      </w:r>
      <w:r w:rsidRPr="0085722C">
        <w:rPr>
          <w:b/>
          <w:bCs/>
        </w:rPr>
        <w:t>21</w:t>
      </w:r>
      <w:r w:rsidR="004659CE" w:rsidRPr="0085722C">
        <w:rPr>
          <w:b/>
          <w:bCs/>
        </w:rPr>
        <w:t xml:space="preserve"> - </w:t>
      </w:r>
      <w:r w:rsidRPr="0085722C">
        <w:rPr>
          <w:b/>
          <w:bCs/>
        </w:rPr>
        <w:t>July 2021</w:t>
      </w:r>
    </w:p>
    <w:p w14:paraId="48AB4017" w14:textId="554F2603" w:rsidR="004659CE" w:rsidRPr="0085722C" w:rsidRDefault="006F0153" w:rsidP="00F2499A">
      <w:pPr>
        <w:widowControl w:val="0"/>
        <w:shd w:val="clear" w:color="auto" w:fill="DBDBDB" w:themeFill="accent3" w:themeFillTint="66"/>
        <w:tabs>
          <w:tab w:val="left" w:pos="560"/>
          <w:tab w:val="left" w:pos="8550"/>
        </w:tabs>
        <w:autoSpaceDE w:val="0"/>
        <w:autoSpaceDN w:val="0"/>
        <w:adjustRightInd w:val="0"/>
        <w:spacing w:before="40"/>
        <w:ind w:left="284" w:right="315"/>
        <w:rPr>
          <w:b/>
          <w:bCs/>
        </w:rPr>
      </w:pPr>
      <w:r w:rsidRPr="0085722C">
        <w:rPr>
          <w:b/>
          <w:bCs/>
        </w:rPr>
        <w:t xml:space="preserve">Customer Service Assistant </w:t>
      </w:r>
      <w:r w:rsidR="004659CE" w:rsidRPr="0085722C">
        <w:t xml:space="preserve">                                                                              </w:t>
      </w:r>
      <w:r w:rsidR="0069096B" w:rsidRPr="0085722C">
        <w:t xml:space="preserve">                              </w:t>
      </w:r>
      <w:r w:rsidR="004659CE" w:rsidRPr="0085722C">
        <w:t xml:space="preserve"> </w:t>
      </w:r>
    </w:p>
    <w:p w14:paraId="32E06E35" w14:textId="77777777" w:rsidR="00445D88" w:rsidRPr="0085722C" w:rsidRDefault="00445D88" w:rsidP="00445D88">
      <w:pPr>
        <w:tabs>
          <w:tab w:val="left" w:pos="10773"/>
        </w:tabs>
        <w:ind w:left="288" w:right="315"/>
        <w:jc w:val="both"/>
        <w:rPr>
          <w:bCs/>
          <w:lang w:val="en-GB"/>
        </w:rPr>
      </w:pPr>
      <w:r w:rsidRPr="0085722C">
        <w:rPr>
          <w:bCs/>
          <w:lang w:val="en-GB"/>
        </w:rPr>
        <w:t>Delivered friendly and considerate service to new and loyal customers, ensuring a positive and welcoming experience. Implemented strategic stocking and shelf management practices, ensuring stock and regular rotation to optimize product availability.</w:t>
      </w:r>
      <w:r w:rsidRPr="0085722C">
        <w:t xml:space="preserve"> </w:t>
      </w:r>
      <w:r w:rsidRPr="0085722C">
        <w:rPr>
          <w:bCs/>
          <w:lang w:val="en-GB"/>
        </w:rPr>
        <w:t>Facilitated daily deliveries from suppliers, contributing to efficient inventory management</w:t>
      </w:r>
    </w:p>
    <w:p w14:paraId="7C2C6CAB" w14:textId="221B36F3" w:rsidR="004659CE" w:rsidRPr="0085722C" w:rsidRDefault="005F66F6" w:rsidP="00445D88">
      <w:pPr>
        <w:pStyle w:val="ListParagraph"/>
        <w:numPr>
          <w:ilvl w:val="0"/>
          <w:numId w:val="2"/>
        </w:numPr>
        <w:tabs>
          <w:tab w:val="left" w:pos="10773"/>
        </w:tabs>
        <w:ind w:right="315"/>
        <w:jc w:val="both"/>
        <w:rPr>
          <w:bCs/>
          <w:sz w:val="20"/>
          <w:szCs w:val="20"/>
          <w:lang w:val="en-GB"/>
        </w:rPr>
      </w:pPr>
      <w:r w:rsidRPr="0085722C">
        <w:rPr>
          <w:bCs/>
          <w:sz w:val="20"/>
          <w:szCs w:val="20"/>
          <w:lang w:val="en-GB"/>
        </w:rPr>
        <w:t>Collaborated with</w:t>
      </w:r>
      <w:r w:rsidR="00445D88" w:rsidRPr="0085722C">
        <w:rPr>
          <w:bCs/>
          <w:sz w:val="20"/>
          <w:szCs w:val="20"/>
          <w:lang w:val="en-GB"/>
        </w:rPr>
        <w:t xml:space="preserve"> team to execute daily opening and closing duties, fostering a cooperative and productive work environment.</w:t>
      </w:r>
    </w:p>
    <w:p w14:paraId="4174B566" w14:textId="10B61B36" w:rsidR="00445D88" w:rsidRPr="0085722C" w:rsidRDefault="00445D88" w:rsidP="00445D88">
      <w:pPr>
        <w:pStyle w:val="ListParagraph"/>
        <w:numPr>
          <w:ilvl w:val="0"/>
          <w:numId w:val="2"/>
        </w:numPr>
        <w:tabs>
          <w:tab w:val="left" w:pos="10773"/>
        </w:tabs>
        <w:ind w:right="315"/>
        <w:jc w:val="both"/>
        <w:rPr>
          <w:bCs/>
          <w:sz w:val="20"/>
          <w:szCs w:val="20"/>
          <w:lang w:val="en-GB"/>
        </w:rPr>
      </w:pPr>
      <w:r w:rsidRPr="0085722C">
        <w:rPr>
          <w:bCs/>
          <w:sz w:val="20"/>
          <w:szCs w:val="20"/>
          <w:lang w:val="en-GB"/>
        </w:rPr>
        <w:t>Resolved customer issues, demonstrating strong problem-solving skills and reducing resolution time by 15%.</w:t>
      </w:r>
    </w:p>
    <w:p w14:paraId="353E9F30" w14:textId="3E455193" w:rsidR="00490A2C" w:rsidRPr="0085722C" w:rsidRDefault="00490A2C" w:rsidP="00490A2C">
      <w:pPr>
        <w:pStyle w:val="ListParagraph"/>
        <w:numPr>
          <w:ilvl w:val="0"/>
          <w:numId w:val="2"/>
        </w:numPr>
        <w:tabs>
          <w:tab w:val="left" w:pos="10773"/>
        </w:tabs>
        <w:ind w:right="315"/>
        <w:jc w:val="both"/>
        <w:rPr>
          <w:bCs/>
          <w:sz w:val="20"/>
          <w:szCs w:val="20"/>
          <w:lang w:val="en-GB"/>
        </w:rPr>
      </w:pPr>
      <w:r w:rsidRPr="0085722C">
        <w:rPr>
          <w:bCs/>
          <w:sz w:val="20"/>
          <w:szCs w:val="20"/>
          <w:lang w:val="en-GB"/>
        </w:rPr>
        <w:t>Managed a high volume of customer inquiries via phone, email, and chat, exceeding daily service benchmarks.</w:t>
      </w:r>
    </w:p>
    <w:p w14:paraId="05A13122" w14:textId="2CB13EA4" w:rsidR="00490A2C" w:rsidRDefault="00490A2C" w:rsidP="00490A2C">
      <w:pPr>
        <w:pStyle w:val="ListParagraph"/>
        <w:numPr>
          <w:ilvl w:val="0"/>
          <w:numId w:val="2"/>
        </w:numPr>
        <w:tabs>
          <w:tab w:val="left" w:pos="10773"/>
        </w:tabs>
        <w:ind w:right="315"/>
        <w:jc w:val="both"/>
        <w:rPr>
          <w:bCs/>
          <w:sz w:val="20"/>
          <w:szCs w:val="20"/>
          <w:lang w:val="en-GB"/>
        </w:rPr>
      </w:pPr>
      <w:r w:rsidRPr="0085722C">
        <w:rPr>
          <w:bCs/>
          <w:sz w:val="20"/>
          <w:szCs w:val="20"/>
          <w:lang w:val="en-GB"/>
        </w:rPr>
        <w:t>Conducted product training sessions for team members, contributing to a 25% increase in first-call resolutions</w:t>
      </w:r>
    </w:p>
    <w:p w14:paraId="26BCE52F" w14:textId="77777777" w:rsidR="009251FF" w:rsidRPr="009251FF" w:rsidRDefault="009251FF" w:rsidP="009251FF">
      <w:pPr>
        <w:pStyle w:val="ListParagraph"/>
        <w:tabs>
          <w:tab w:val="left" w:pos="10773"/>
        </w:tabs>
        <w:ind w:left="990" w:right="315"/>
        <w:jc w:val="both"/>
        <w:rPr>
          <w:bCs/>
          <w:sz w:val="10"/>
          <w:szCs w:val="10"/>
          <w:lang w:val="en-GB"/>
        </w:rPr>
      </w:pPr>
    </w:p>
    <w:p w14:paraId="2C4A1159" w14:textId="3CDC818F" w:rsidR="00A962DA" w:rsidRPr="0085722C" w:rsidRDefault="00337F3B" w:rsidP="001F7666">
      <w:pPr>
        <w:widowControl w:val="0"/>
        <w:shd w:val="clear" w:color="auto" w:fill="DBDBDB" w:themeFill="accent3" w:themeFillTint="66"/>
        <w:tabs>
          <w:tab w:val="left" w:pos="560"/>
          <w:tab w:val="left" w:pos="8550"/>
        </w:tabs>
        <w:autoSpaceDE w:val="0"/>
        <w:autoSpaceDN w:val="0"/>
        <w:adjustRightInd w:val="0"/>
        <w:spacing w:before="40"/>
        <w:ind w:left="284" w:right="315"/>
        <w:rPr>
          <w:b/>
        </w:rPr>
      </w:pPr>
      <w:r w:rsidRPr="0085722C">
        <w:rPr>
          <w:b/>
          <w:bCs/>
        </w:rPr>
        <w:t>Dunkin’ Drive-thru (Dual site</w:t>
      </w:r>
      <w:r w:rsidR="002B57F0" w:rsidRPr="0085722C">
        <w:rPr>
          <w:b/>
        </w:rPr>
        <w:t xml:space="preserve">                                                                                           </w:t>
      </w:r>
      <w:r w:rsidR="00E8501B" w:rsidRPr="0085722C">
        <w:rPr>
          <w:b/>
        </w:rPr>
        <w:t xml:space="preserve"> </w:t>
      </w:r>
      <w:r w:rsidR="0085722C">
        <w:rPr>
          <w:b/>
        </w:rPr>
        <w:t xml:space="preserve">                          </w:t>
      </w:r>
      <w:r w:rsidR="0069096B" w:rsidRPr="0085722C">
        <w:rPr>
          <w:b/>
        </w:rPr>
        <w:t xml:space="preserve"> </w:t>
      </w:r>
      <w:r w:rsidR="006F0153" w:rsidRPr="0085722C">
        <w:rPr>
          <w:b/>
        </w:rPr>
        <w:t xml:space="preserve">Sep 2019- July 2020 </w:t>
      </w:r>
    </w:p>
    <w:p w14:paraId="30884040" w14:textId="543AA47C" w:rsidR="00A962DA" w:rsidRPr="0085722C" w:rsidRDefault="00337F3B" w:rsidP="00A962DA">
      <w:pPr>
        <w:widowControl w:val="0"/>
        <w:shd w:val="clear" w:color="auto" w:fill="DBDBDB" w:themeFill="accent3" w:themeFillTint="66"/>
        <w:tabs>
          <w:tab w:val="left" w:pos="560"/>
          <w:tab w:val="left" w:pos="9450"/>
        </w:tabs>
        <w:autoSpaceDE w:val="0"/>
        <w:autoSpaceDN w:val="0"/>
        <w:adjustRightInd w:val="0"/>
        <w:ind w:left="284" w:right="315"/>
        <w:rPr>
          <w:b/>
          <w:color w:val="000000"/>
        </w:rPr>
      </w:pPr>
      <w:r w:rsidRPr="0085722C">
        <w:rPr>
          <w:b/>
          <w:color w:val="000000"/>
        </w:rPr>
        <w:t>Shift Manager</w:t>
      </w:r>
      <w:r w:rsidR="00E8501B" w:rsidRPr="0085722C">
        <w:rPr>
          <w:b/>
          <w:color w:val="000000"/>
        </w:rPr>
        <w:tab/>
      </w:r>
    </w:p>
    <w:p w14:paraId="7A23370E" w14:textId="27B59049" w:rsidR="00861908" w:rsidRPr="0085722C" w:rsidRDefault="00180711" w:rsidP="00180711">
      <w:pPr>
        <w:tabs>
          <w:tab w:val="left" w:pos="10773"/>
        </w:tabs>
        <w:ind w:left="284" w:right="315" w:hanging="426"/>
        <w:jc w:val="both"/>
        <w:rPr>
          <w:bCs/>
          <w:lang w:val="en-GB"/>
        </w:rPr>
      </w:pPr>
      <w:r>
        <w:rPr>
          <w:bCs/>
          <w:lang w:val="en-GB"/>
        </w:rPr>
        <w:t xml:space="preserve">        </w:t>
      </w:r>
      <w:r w:rsidR="006A4DF9" w:rsidRPr="0085722C">
        <w:rPr>
          <w:bCs/>
          <w:lang w:val="en-GB"/>
        </w:rPr>
        <w:t>Orchestrated efficient operations in a fast-paced drive-thru, overseeing up to 7 staff members,</w:t>
      </w:r>
      <w:r>
        <w:rPr>
          <w:bCs/>
          <w:lang w:val="en-GB"/>
        </w:rPr>
        <w:t xml:space="preserve"> while independently managing </w:t>
      </w:r>
      <w:proofErr w:type="spellStart"/>
      <w:r>
        <w:rPr>
          <w:bCs/>
          <w:lang w:val="en-GB"/>
        </w:rPr>
        <w:t>a</w:t>
      </w:r>
      <w:r w:rsidR="006A4DF9" w:rsidRPr="0085722C">
        <w:rPr>
          <w:bCs/>
          <w:lang w:val="en-GB"/>
        </w:rPr>
        <w:t>"</w:t>
      </w:r>
      <w:r w:rsidR="00FB4C0B" w:rsidRPr="0085722C">
        <w:rPr>
          <w:bCs/>
          <w:lang w:val="en-GB"/>
        </w:rPr>
        <w:t>to</w:t>
      </w:r>
      <w:proofErr w:type="spellEnd"/>
      <w:r w:rsidR="00FB4C0B" w:rsidRPr="0085722C">
        <w:rPr>
          <w:bCs/>
          <w:lang w:val="en-GB"/>
        </w:rPr>
        <w:t>-go</w:t>
      </w:r>
      <w:r w:rsidR="006A4DF9" w:rsidRPr="0085722C">
        <w:rPr>
          <w:bCs/>
          <w:lang w:val="en-GB"/>
        </w:rPr>
        <w:t>" store. stores, ensuring a smooth transition and adherence to operational protocols. Utilized data analytics to contact suppliers, making informed decisions to optimize stock orders, maintain inventory levels, and meet customer demand effectively.</w:t>
      </w:r>
    </w:p>
    <w:p w14:paraId="63341996" w14:textId="028EF6DE" w:rsidR="006A4DF9" w:rsidRPr="0085722C" w:rsidRDefault="00180711" w:rsidP="00180711">
      <w:pPr>
        <w:tabs>
          <w:tab w:val="left" w:pos="10773"/>
        </w:tabs>
        <w:ind w:left="284" w:right="315" w:hanging="426"/>
        <w:jc w:val="both"/>
        <w:rPr>
          <w:bCs/>
          <w:lang w:val="en-GB"/>
        </w:rPr>
      </w:pPr>
      <w:r>
        <w:rPr>
          <w:bCs/>
          <w:lang w:val="en-GB"/>
        </w:rPr>
        <w:t xml:space="preserve">        </w:t>
      </w:r>
      <w:r w:rsidR="006A4DF9" w:rsidRPr="0085722C">
        <w:rPr>
          <w:bCs/>
          <w:lang w:val="en-GB"/>
        </w:rPr>
        <w:t>Performed: Completed essential banking duties, including conducting safe checks and meticulously recording sales statistics, contributing to accurate financial reporting.</w:t>
      </w:r>
    </w:p>
    <w:p w14:paraId="08E4C645" w14:textId="77777777" w:rsidR="006A4DF9" w:rsidRPr="0085722C" w:rsidRDefault="006A4DF9" w:rsidP="006A4DF9">
      <w:pPr>
        <w:pStyle w:val="ListParagraph"/>
        <w:numPr>
          <w:ilvl w:val="0"/>
          <w:numId w:val="2"/>
        </w:numPr>
        <w:tabs>
          <w:tab w:val="left" w:pos="10773"/>
        </w:tabs>
        <w:ind w:right="315"/>
        <w:jc w:val="both"/>
        <w:rPr>
          <w:bCs/>
          <w:sz w:val="20"/>
          <w:szCs w:val="20"/>
          <w:lang w:val="en-GB"/>
        </w:rPr>
      </w:pPr>
      <w:r w:rsidRPr="0085722C">
        <w:rPr>
          <w:bCs/>
          <w:sz w:val="20"/>
          <w:szCs w:val="20"/>
          <w:lang w:val="en-GB"/>
        </w:rPr>
        <w:t>Led personal and team efforts to ensure daily tasks, cleaning routines, and maintenance activities, fostering clean environment.</w:t>
      </w:r>
    </w:p>
    <w:p w14:paraId="55168131" w14:textId="7817B1B1" w:rsidR="006A4DF9" w:rsidRPr="0085722C" w:rsidRDefault="006A4DF9" w:rsidP="006A4DF9">
      <w:pPr>
        <w:pStyle w:val="ListParagraph"/>
        <w:numPr>
          <w:ilvl w:val="0"/>
          <w:numId w:val="2"/>
        </w:numPr>
        <w:tabs>
          <w:tab w:val="left" w:pos="10773"/>
        </w:tabs>
        <w:ind w:right="315"/>
        <w:jc w:val="both"/>
        <w:rPr>
          <w:bCs/>
          <w:sz w:val="20"/>
          <w:szCs w:val="20"/>
          <w:lang w:val="en-GB"/>
        </w:rPr>
      </w:pPr>
      <w:r w:rsidRPr="0085722C">
        <w:rPr>
          <w:bCs/>
          <w:sz w:val="20"/>
          <w:szCs w:val="20"/>
          <w:lang w:val="en-GB"/>
        </w:rPr>
        <w:t>Implemented streamlined processes and procedures to enhance operational efficiency and customer satisfaction.</w:t>
      </w:r>
    </w:p>
    <w:p w14:paraId="1F3B9220" w14:textId="172D0EA1" w:rsidR="006A4DF9" w:rsidRPr="0085722C" w:rsidRDefault="006A4DF9" w:rsidP="006A4DF9">
      <w:pPr>
        <w:pStyle w:val="ListParagraph"/>
        <w:numPr>
          <w:ilvl w:val="0"/>
          <w:numId w:val="2"/>
        </w:numPr>
        <w:tabs>
          <w:tab w:val="left" w:pos="10773"/>
        </w:tabs>
        <w:ind w:right="315"/>
        <w:jc w:val="both"/>
        <w:rPr>
          <w:bCs/>
          <w:sz w:val="20"/>
          <w:szCs w:val="20"/>
          <w:lang w:val="en-GB"/>
        </w:rPr>
      </w:pPr>
      <w:r w:rsidRPr="0085722C">
        <w:rPr>
          <w:bCs/>
          <w:sz w:val="20"/>
          <w:szCs w:val="20"/>
          <w:lang w:val="en-GB"/>
        </w:rPr>
        <w:t>Coordinated team efforts to meet and exceed performance targets, fostering a collaborative and goal-oriented work culture.</w:t>
      </w:r>
    </w:p>
    <w:p w14:paraId="6AF7804D" w14:textId="5B3E2059" w:rsidR="006A4DF9" w:rsidRDefault="006A4DF9" w:rsidP="006A4DF9">
      <w:pPr>
        <w:pStyle w:val="ListParagraph"/>
        <w:numPr>
          <w:ilvl w:val="0"/>
          <w:numId w:val="2"/>
        </w:numPr>
        <w:tabs>
          <w:tab w:val="left" w:pos="10773"/>
        </w:tabs>
        <w:ind w:right="315"/>
        <w:jc w:val="both"/>
        <w:rPr>
          <w:bCs/>
          <w:sz w:val="20"/>
          <w:szCs w:val="20"/>
          <w:lang w:val="en-GB"/>
        </w:rPr>
      </w:pPr>
      <w:r w:rsidRPr="0085722C">
        <w:rPr>
          <w:bCs/>
          <w:sz w:val="20"/>
          <w:szCs w:val="20"/>
          <w:lang w:val="en-GB"/>
        </w:rPr>
        <w:t>Initiated and implemented improvements in workflow and task management to increased productivity and effectiveness.</w:t>
      </w:r>
    </w:p>
    <w:p w14:paraId="1B7813A9" w14:textId="77777777" w:rsidR="009251FF" w:rsidRPr="009251FF" w:rsidRDefault="009251FF" w:rsidP="009251FF">
      <w:pPr>
        <w:pStyle w:val="ListParagraph"/>
        <w:tabs>
          <w:tab w:val="left" w:pos="10773"/>
        </w:tabs>
        <w:ind w:left="990" w:right="315"/>
        <w:jc w:val="both"/>
        <w:rPr>
          <w:bCs/>
          <w:sz w:val="10"/>
          <w:szCs w:val="10"/>
          <w:lang w:val="en-GB"/>
        </w:rPr>
      </w:pPr>
    </w:p>
    <w:p w14:paraId="1AB67634" w14:textId="75497E6A" w:rsidR="00A962DA" w:rsidRPr="0085722C" w:rsidRDefault="00337F3B" w:rsidP="00670A29">
      <w:pPr>
        <w:widowControl w:val="0"/>
        <w:shd w:val="clear" w:color="auto" w:fill="DBDBDB" w:themeFill="accent3" w:themeFillTint="66"/>
        <w:tabs>
          <w:tab w:val="left" w:pos="560"/>
          <w:tab w:val="left" w:pos="8550"/>
        </w:tabs>
        <w:autoSpaceDE w:val="0"/>
        <w:autoSpaceDN w:val="0"/>
        <w:adjustRightInd w:val="0"/>
        <w:spacing w:before="40"/>
        <w:ind w:left="284" w:right="315"/>
        <w:rPr>
          <w:b/>
        </w:rPr>
      </w:pPr>
      <w:r w:rsidRPr="0085722C">
        <w:rPr>
          <w:b/>
          <w:bCs/>
        </w:rPr>
        <w:t>Air Kings Trampoline Park</w:t>
      </w:r>
      <w:r w:rsidR="00E8501B" w:rsidRPr="0085722C">
        <w:rPr>
          <w:b/>
          <w:bCs/>
        </w:rPr>
        <w:tab/>
      </w:r>
      <w:r w:rsidR="0085722C">
        <w:rPr>
          <w:b/>
        </w:rPr>
        <w:t xml:space="preserve">     </w:t>
      </w:r>
      <w:r w:rsidRPr="0085722C">
        <w:rPr>
          <w:b/>
        </w:rPr>
        <w:t xml:space="preserve">Jan 2019- Sep 2019  </w:t>
      </w:r>
    </w:p>
    <w:p w14:paraId="64E160EF" w14:textId="28E1DD85" w:rsidR="00A962DA" w:rsidRPr="0085722C" w:rsidRDefault="00337F3B" w:rsidP="00A962DA">
      <w:pPr>
        <w:widowControl w:val="0"/>
        <w:shd w:val="clear" w:color="auto" w:fill="DBDBDB" w:themeFill="accent3" w:themeFillTint="66"/>
        <w:tabs>
          <w:tab w:val="left" w:pos="560"/>
          <w:tab w:val="left" w:pos="9450"/>
        </w:tabs>
        <w:autoSpaceDE w:val="0"/>
        <w:autoSpaceDN w:val="0"/>
        <w:adjustRightInd w:val="0"/>
        <w:ind w:left="284" w:right="315"/>
        <w:rPr>
          <w:b/>
          <w:color w:val="000000"/>
        </w:rPr>
      </w:pPr>
      <w:r w:rsidRPr="0085722C">
        <w:rPr>
          <w:b/>
          <w:color w:val="000000"/>
        </w:rPr>
        <w:t>Crew Member</w:t>
      </w:r>
      <w:r w:rsidR="00E8501B" w:rsidRPr="0085722C">
        <w:rPr>
          <w:b/>
          <w:color w:val="000000"/>
        </w:rPr>
        <w:tab/>
      </w:r>
    </w:p>
    <w:p w14:paraId="5559E1B3" w14:textId="0869C16B" w:rsidR="00FB4C0B" w:rsidRPr="0085722C" w:rsidRDefault="00180711" w:rsidP="00180711">
      <w:pPr>
        <w:tabs>
          <w:tab w:val="left" w:pos="10773"/>
        </w:tabs>
        <w:ind w:left="142" w:right="315" w:hanging="142"/>
        <w:jc w:val="both"/>
        <w:rPr>
          <w:bCs/>
        </w:rPr>
      </w:pPr>
      <w:r>
        <w:rPr>
          <w:bCs/>
        </w:rPr>
        <w:t xml:space="preserve">  </w:t>
      </w:r>
      <w:r w:rsidR="00FB4C0B" w:rsidRPr="0085722C">
        <w:rPr>
          <w:bCs/>
        </w:rPr>
        <w:t xml:space="preserve">Engaged with individuals of various ages to facilitate enjoyable and secure experiences, serving enthusiastic party host. Carried </w:t>
      </w:r>
      <w:r>
        <w:rPr>
          <w:bCs/>
        </w:rPr>
        <w:t xml:space="preserve">         </w:t>
      </w:r>
      <w:r w:rsidR="00FB4C0B" w:rsidRPr="0085722C">
        <w:rPr>
          <w:bCs/>
        </w:rPr>
        <w:t>out responsibilities with precision and attention to detail, ensuring maintenance trampoline park at all times. enforced safety protocols to create a secure environment for park visitors, mitigating potential risks and hazards.</w:t>
      </w:r>
    </w:p>
    <w:p w14:paraId="127A2565" w14:textId="77777777" w:rsidR="00FB4C0B" w:rsidRPr="0085722C" w:rsidRDefault="00FB4C0B" w:rsidP="00FB4C0B">
      <w:pPr>
        <w:pStyle w:val="ListParagraph"/>
        <w:numPr>
          <w:ilvl w:val="0"/>
          <w:numId w:val="2"/>
        </w:numPr>
        <w:tabs>
          <w:tab w:val="left" w:pos="10773"/>
        </w:tabs>
        <w:ind w:right="315"/>
        <w:jc w:val="both"/>
        <w:rPr>
          <w:bCs/>
          <w:sz w:val="20"/>
          <w:szCs w:val="20"/>
          <w:lang w:val="en-GB"/>
        </w:rPr>
      </w:pPr>
      <w:r w:rsidRPr="0085722C">
        <w:rPr>
          <w:bCs/>
          <w:sz w:val="20"/>
          <w:szCs w:val="20"/>
          <w:lang w:val="en-GB"/>
        </w:rPr>
        <w:t>Assisted in the coordination and execution of special events and parties, ensuring a memorable and positive experience for guests.</w:t>
      </w:r>
    </w:p>
    <w:p w14:paraId="5EA51FE1" w14:textId="3F2257BE" w:rsidR="00FB4C0B" w:rsidRPr="0085722C" w:rsidRDefault="00FB4C0B" w:rsidP="00FB4C0B">
      <w:pPr>
        <w:pStyle w:val="ListParagraph"/>
        <w:numPr>
          <w:ilvl w:val="0"/>
          <w:numId w:val="2"/>
        </w:numPr>
        <w:tabs>
          <w:tab w:val="left" w:pos="10773"/>
        </w:tabs>
        <w:ind w:right="315"/>
        <w:jc w:val="both"/>
        <w:rPr>
          <w:bCs/>
          <w:sz w:val="20"/>
          <w:szCs w:val="20"/>
          <w:lang w:val="en-GB"/>
        </w:rPr>
      </w:pPr>
      <w:r w:rsidRPr="0085722C">
        <w:rPr>
          <w:bCs/>
          <w:sz w:val="20"/>
          <w:szCs w:val="20"/>
          <w:lang w:val="en-GB"/>
        </w:rPr>
        <w:t>Adhered to established standards and procedures, upholding park's quality and safety standards.</w:t>
      </w:r>
    </w:p>
    <w:p w14:paraId="06073DF3" w14:textId="77777777" w:rsidR="009251FF" w:rsidRPr="009251FF" w:rsidRDefault="009251FF" w:rsidP="009251FF">
      <w:pPr>
        <w:pStyle w:val="ListParagraph"/>
        <w:tabs>
          <w:tab w:val="left" w:pos="10773"/>
        </w:tabs>
        <w:ind w:left="990" w:right="315"/>
        <w:jc w:val="both"/>
        <w:rPr>
          <w:bCs/>
          <w:sz w:val="10"/>
          <w:szCs w:val="10"/>
          <w:lang w:val="en-GB"/>
        </w:rPr>
      </w:pPr>
    </w:p>
    <w:p w14:paraId="316695CE" w14:textId="77777777" w:rsidR="00A953BF" w:rsidRPr="0085722C" w:rsidRDefault="00345FB9" w:rsidP="004B7571">
      <w:pPr>
        <w:shd w:val="clear" w:color="auto" w:fill="1F4E79" w:themeFill="accent1" w:themeFillShade="80"/>
        <w:spacing w:before="40"/>
        <w:ind w:left="284" w:right="315"/>
        <w:jc w:val="center"/>
        <w:rPr>
          <w:b/>
          <w:bCs/>
          <w:iCs/>
          <w:color w:val="FFFFFF" w:themeColor="background1"/>
          <w:spacing w:val="-2"/>
        </w:rPr>
      </w:pPr>
      <w:r w:rsidRPr="00180711">
        <w:rPr>
          <w:b/>
          <w:bCs/>
          <w:iCs/>
          <w:color w:val="FFFFFF" w:themeColor="background1"/>
          <w:spacing w:val="-2"/>
          <w:sz w:val="28"/>
          <w:szCs w:val="28"/>
        </w:rPr>
        <w:t>Additional</w:t>
      </w:r>
      <w:r w:rsidRPr="0085722C">
        <w:rPr>
          <w:b/>
          <w:bCs/>
          <w:iCs/>
          <w:color w:val="FFFFFF" w:themeColor="background1"/>
          <w:spacing w:val="-2"/>
        </w:rPr>
        <w:t xml:space="preserve"> </w:t>
      </w:r>
      <w:r w:rsidRPr="00180711">
        <w:rPr>
          <w:b/>
          <w:bCs/>
          <w:iCs/>
          <w:color w:val="FFFFFF" w:themeColor="background1"/>
          <w:spacing w:val="-2"/>
          <w:sz w:val="28"/>
          <w:szCs w:val="28"/>
        </w:rPr>
        <w:t>Experience</w:t>
      </w:r>
    </w:p>
    <w:p w14:paraId="478DDB06" w14:textId="38829521" w:rsidR="00A953BF" w:rsidRDefault="00FB4C0B" w:rsidP="00FB4C0B">
      <w:pPr>
        <w:tabs>
          <w:tab w:val="left" w:pos="10773"/>
        </w:tabs>
        <w:ind w:left="270" w:right="315"/>
        <w:jc w:val="center"/>
        <w:rPr>
          <w:b/>
          <w:bCs/>
          <w:color w:val="000000"/>
        </w:rPr>
      </w:pPr>
      <w:r w:rsidRPr="0085722C">
        <w:rPr>
          <w:b/>
          <w:bCs/>
          <w:color w:val="000000"/>
        </w:rPr>
        <w:t>Barista | Costa | July 2016</w:t>
      </w:r>
    </w:p>
    <w:p w14:paraId="049FF5AC" w14:textId="77777777" w:rsidR="009251FF" w:rsidRPr="009251FF" w:rsidRDefault="009251FF" w:rsidP="00FB4C0B">
      <w:pPr>
        <w:tabs>
          <w:tab w:val="left" w:pos="10773"/>
        </w:tabs>
        <w:ind w:left="270" w:right="315"/>
        <w:jc w:val="center"/>
        <w:rPr>
          <w:b/>
          <w:bCs/>
          <w:color w:val="000000"/>
          <w:sz w:val="10"/>
          <w:szCs w:val="10"/>
        </w:rPr>
      </w:pPr>
    </w:p>
    <w:p w14:paraId="4EF647A1" w14:textId="42A15632" w:rsidR="00C45D6C" w:rsidRPr="00180711" w:rsidRDefault="00345FB9" w:rsidP="004B7571">
      <w:pPr>
        <w:shd w:val="clear" w:color="auto" w:fill="1F4E79" w:themeFill="accent1" w:themeFillShade="80"/>
        <w:spacing w:before="40"/>
        <w:ind w:left="284" w:right="315"/>
        <w:jc w:val="center"/>
        <w:rPr>
          <w:b/>
          <w:bCs/>
          <w:iCs/>
          <w:color w:val="FFFFFF" w:themeColor="background1"/>
          <w:spacing w:val="-2"/>
          <w:sz w:val="28"/>
          <w:szCs w:val="28"/>
        </w:rPr>
      </w:pPr>
      <w:r w:rsidRPr="00180711">
        <w:rPr>
          <w:b/>
          <w:bCs/>
          <w:iCs/>
          <w:color w:val="FFFFFF" w:themeColor="background1"/>
          <w:spacing w:val="-2"/>
          <w:sz w:val="28"/>
          <w:szCs w:val="28"/>
        </w:rPr>
        <w:t>Education</w:t>
      </w:r>
      <w:r w:rsidR="006F0153" w:rsidRPr="00180711">
        <w:rPr>
          <w:b/>
          <w:bCs/>
          <w:iCs/>
          <w:color w:val="FFFFFF" w:themeColor="background1"/>
          <w:spacing w:val="-2"/>
          <w:sz w:val="28"/>
          <w:szCs w:val="28"/>
        </w:rPr>
        <w:t xml:space="preserve"> </w:t>
      </w:r>
    </w:p>
    <w:p w14:paraId="242D1835" w14:textId="1F839B00" w:rsidR="006F0153" w:rsidRPr="0085722C" w:rsidRDefault="006F0153" w:rsidP="0085722C">
      <w:pPr>
        <w:widowControl w:val="0"/>
        <w:autoSpaceDE w:val="0"/>
        <w:autoSpaceDN w:val="0"/>
        <w:spacing w:before="121"/>
        <w:ind w:left="864"/>
        <w:jc w:val="center"/>
        <w:outlineLvl w:val="2"/>
        <w:rPr>
          <w:b/>
          <w:color w:val="000000"/>
        </w:rPr>
      </w:pPr>
      <w:r w:rsidRPr="0085722C">
        <w:rPr>
          <w:b/>
          <w:color w:val="000000"/>
        </w:rPr>
        <w:t>BTEC Level 3 Extended Diploma, Fashion and Art: Distinction</w:t>
      </w:r>
    </w:p>
    <w:p w14:paraId="71066E56" w14:textId="796BD2CA" w:rsidR="006F0153" w:rsidRPr="0085722C" w:rsidRDefault="006F0153" w:rsidP="0085722C">
      <w:pPr>
        <w:widowControl w:val="0"/>
        <w:autoSpaceDE w:val="0"/>
        <w:autoSpaceDN w:val="0"/>
        <w:spacing w:before="121"/>
        <w:ind w:left="864"/>
        <w:jc w:val="center"/>
        <w:outlineLvl w:val="2"/>
      </w:pPr>
      <w:r w:rsidRPr="0085722C">
        <w:t>College: HU17 8QG</w:t>
      </w:r>
    </w:p>
    <w:p w14:paraId="57719F14" w14:textId="71DD0FCC" w:rsidR="006F0153" w:rsidRPr="0085722C" w:rsidRDefault="006F0153" w:rsidP="0085722C">
      <w:pPr>
        <w:widowControl w:val="0"/>
        <w:autoSpaceDE w:val="0"/>
        <w:autoSpaceDN w:val="0"/>
        <w:spacing w:before="121"/>
        <w:ind w:left="864"/>
        <w:jc w:val="center"/>
        <w:outlineLvl w:val="2"/>
        <w:rPr>
          <w:b/>
          <w:color w:val="000000"/>
        </w:rPr>
      </w:pPr>
      <w:r w:rsidRPr="0085722C">
        <w:rPr>
          <w:b/>
          <w:color w:val="000000"/>
        </w:rPr>
        <w:t xml:space="preserve">GCSE Qualifications, Design and Technology with electronics: A, Textiles: B, Computer Science: B, Science: </w:t>
      </w:r>
      <w:r w:rsidR="00180711" w:rsidRPr="0085722C">
        <w:rPr>
          <w:b/>
          <w:color w:val="000000"/>
        </w:rPr>
        <w:t>B, Mathematics</w:t>
      </w:r>
      <w:r w:rsidRPr="0085722C">
        <w:rPr>
          <w:b/>
          <w:color w:val="000000"/>
        </w:rPr>
        <w:t>: 6, Business: B English Literature and Language: 5, 6</w:t>
      </w:r>
    </w:p>
    <w:p w14:paraId="06C50BE8" w14:textId="18E16531" w:rsidR="00460845" w:rsidRPr="0085722C" w:rsidRDefault="00180711" w:rsidP="00180711">
      <w:pPr>
        <w:widowControl w:val="0"/>
        <w:autoSpaceDE w:val="0"/>
        <w:autoSpaceDN w:val="0"/>
        <w:spacing w:before="121"/>
        <w:ind w:left="864"/>
        <w:jc w:val="center"/>
        <w:outlineLvl w:val="2"/>
      </w:pPr>
      <w:r>
        <w:t>Hungerhill Academy: DN3 2JY</w:t>
      </w:r>
    </w:p>
    <w:sectPr w:rsidR="00460845" w:rsidRPr="0085722C" w:rsidSect="00607AEB">
      <w:headerReference w:type="even" r:id="rId11"/>
      <w:headerReference w:type="default" r:id="rId12"/>
      <w:headerReference w:type="first" r:id="rId13"/>
      <w:type w:val="continuous"/>
      <w:pgSz w:w="12240" w:h="15840" w:code="1"/>
      <w:pgMar w:top="720" w:right="720" w:bottom="720" w:left="720" w:header="288"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446DB7" w14:textId="77777777" w:rsidR="00BA392D" w:rsidRDefault="00BA392D">
      <w:r>
        <w:separator/>
      </w:r>
    </w:p>
  </w:endnote>
  <w:endnote w:type="continuationSeparator" w:id="0">
    <w:p w14:paraId="1A591009" w14:textId="77777777" w:rsidR="00BA392D" w:rsidRDefault="00BA39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pleSystemUIFont">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898C2C" w14:textId="77777777" w:rsidR="00BA392D" w:rsidRDefault="00BA392D">
      <w:r>
        <w:separator/>
      </w:r>
    </w:p>
  </w:footnote>
  <w:footnote w:type="continuationSeparator" w:id="0">
    <w:p w14:paraId="0018EEF6" w14:textId="77777777" w:rsidR="00BA392D" w:rsidRDefault="00BA39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51A711" w14:textId="5157714B" w:rsidR="00337F3B" w:rsidRPr="001B606C" w:rsidRDefault="00337F3B" w:rsidP="001B606C">
    <w:pPr>
      <w:pStyle w:val="Header"/>
      <w:rPr>
        <w:sz w:val="2"/>
      </w:rPr>
    </w:pPr>
    <w:proofErr w:type="spellStart"/>
    <w:r w:rsidRPr="001B606C">
      <w:rPr>
        <w:rStyle w:val="Emphasis"/>
        <w:rFonts w:ascii="Cambria" w:hAnsi="Cambria" w:cs="Calibri"/>
        <w:b/>
        <w:i w:val="0"/>
        <w:iCs w:val="0"/>
        <w:sz w:val="36"/>
        <w:szCs w:val="48"/>
      </w:rPr>
      <w:t>Manjula</w:t>
    </w:r>
    <w:proofErr w:type="spellEnd"/>
    <w:r w:rsidRPr="001B606C">
      <w:rPr>
        <w:rStyle w:val="Emphasis"/>
        <w:rFonts w:ascii="Cambria" w:hAnsi="Cambria" w:cs="Calibri"/>
        <w:b/>
        <w:i w:val="0"/>
        <w:iCs w:val="0"/>
        <w:sz w:val="36"/>
        <w:szCs w:val="48"/>
      </w:rPr>
      <w:t xml:space="preserve"> </w:t>
    </w:r>
    <w:proofErr w:type="spellStart"/>
    <w:r w:rsidRPr="001B606C">
      <w:rPr>
        <w:rStyle w:val="Emphasis"/>
        <w:rFonts w:ascii="Cambria" w:hAnsi="Cambria" w:cs="Calibri"/>
        <w:b/>
        <w:i w:val="0"/>
        <w:iCs w:val="0"/>
        <w:sz w:val="36"/>
        <w:szCs w:val="48"/>
      </w:rPr>
      <w:t>Susantha</w:t>
    </w:r>
    <w:proofErr w:type="spellEnd"/>
    <w:r w:rsidRPr="001B606C">
      <w:rPr>
        <w:rStyle w:val="Emphasis"/>
        <w:rFonts w:ascii="Cambria" w:hAnsi="Cambria" w:cs="Calibri"/>
        <w:b/>
        <w:i w:val="0"/>
        <w:iCs w:val="0"/>
        <w:sz w:val="36"/>
        <w:szCs w:val="48"/>
      </w:rPr>
      <w:t xml:space="preserve"> </w:t>
    </w:r>
    <w:proofErr w:type="spellStart"/>
    <w:r w:rsidRPr="001B606C">
      <w:rPr>
        <w:rStyle w:val="Emphasis"/>
        <w:rFonts w:ascii="Cambria" w:hAnsi="Cambria" w:cs="Calibri"/>
        <w:b/>
        <w:i w:val="0"/>
        <w:iCs w:val="0"/>
        <w:color w:val="8496B0" w:themeColor="text2" w:themeTint="99"/>
        <w:sz w:val="36"/>
        <w:szCs w:val="48"/>
      </w:rPr>
      <w:t>Jayasinghe</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72B526" w14:textId="22A220DE" w:rsidR="00337F3B" w:rsidRDefault="00337F3B" w:rsidP="00AD16D9">
    <w:pPr>
      <w:pStyle w:val="Header"/>
      <w:rPr>
        <w:b/>
        <w:iCs/>
        <w:noProof/>
        <w:sz w:val="28"/>
        <w:szCs w:val="32"/>
        <w:lang w:val="en-GB" w:eastAsia="en-GB"/>
      </w:rPr>
    </w:pPr>
  </w:p>
  <w:p w14:paraId="4F9C6080" w14:textId="77777777" w:rsidR="00337F3B" w:rsidRPr="00406591" w:rsidRDefault="00337F3B" w:rsidP="0020241D">
    <w:pPr>
      <w:pStyle w:val="Header"/>
      <w:tabs>
        <w:tab w:val="left" w:pos="9720"/>
      </w:tabs>
      <w:rPr>
        <w:sz w:val="12"/>
      </w:rPr>
    </w:pPr>
    <w:r>
      <w:rPr>
        <w:rStyle w:val="Emphasis"/>
        <w:b/>
        <w:i w:val="0"/>
        <w:sz w:val="32"/>
        <w:szCs w:val="32"/>
      </w:rPr>
      <w:t xml:space="preserve">  </w:t>
    </w:r>
    <w:r w:rsidRPr="00460845">
      <w:rPr>
        <w:rStyle w:val="Emphasis"/>
        <w:b/>
        <w:i w:val="0"/>
        <w:sz w:val="32"/>
        <w:szCs w:val="32"/>
      </w:rPr>
      <w:t xml:space="preserve">Neeraj </w:t>
    </w:r>
    <w:r w:rsidRPr="00460845">
      <w:rPr>
        <w:rStyle w:val="Emphasis"/>
        <w:b/>
        <w:i w:val="0"/>
        <w:iCs w:val="0"/>
        <w:color w:val="8496B0" w:themeColor="text2" w:themeTint="99"/>
        <w:sz w:val="32"/>
        <w:szCs w:val="32"/>
      </w:rPr>
      <w:t>Khanna</w:t>
    </w:r>
    <w:r>
      <w:rPr>
        <w:rStyle w:val="Emphasis"/>
        <w:b/>
        <w:i w:val="0"/>
        <w:szCs w:val="48"/>
      </w:rPr>
      <w:tab/>
    </w:r>
    <w:r>
      <w:rPr>
        <w:rStyle w:val="Emphasis"/>
        <w:b/>
        <w:i w:val="0"/>
        <w:szCs w:val="48"/>
      </w:rPr>
      <w:tab/>
      <w:t xml:space="preserve">       </w:t>
    </w:r>
    <w:r>
      <w:rPr>
        <w:rStyle w:val="Emphasis"/>
        <w:b/>
        <w:i w:val="0"/>
        <w:szCs w:val="48"/>
      </w:rPr>
      <w:tab/>
    </w:r>
    <w:r>
      <w:rPr>
        <w:rStyle w:val="Emphasis"/>
        <w:b/>
        <w:i w:val="0"/>
        <w:iCs w:val="0"/>
        <w:color w:val="8496B0" w:themeColor="text2" w:themeTint="99"/>
        <w:sz w:val="28"/>
        <w:szCs w:val="32"/>
      </w:rPr>
      <w:t>Page 3</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212873" w14:textId="23E633A1" w:rsidR="00337F3B" w:rsidRDefault="00337F3B" w:rsidP="00C173D9">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643530" w14:textId="105D56DA" w:rsidR="00337F3B" w:rsidRDefault="00337F3B" w:rsidP="000808C9">
    <w:pPr>
      <w:pStyle w:val="Header"/>
      <w:tabs>
        <w:tab w:val="clear" w:pos="9360"/>
        <w:tab w:val="right" w:pos="11057"/>
      </w:tabs>
      <w:spacing w:after="120"/>
      <w:rPr>
        <w:rStyle w:val="Emphasis"/>
        <w:b/>
        <w:i w:val="0"/>
        <w:sz w:val="28"/>
        <w:szCs w:val="32"/>
      </w:rPr>
    </w:pPr>
  </w:p>
  <w:p w14:paraId="485957F7" w14:textId="06D019E8" w:rsidR="00337F3B" w:rsidRPr="0092593F" w:rsidRDefault="00337F3B" w:rsidP="003D0A29">
    <w:pPr>
      <w:pStyle w:val="Header"/>
      <w:tabs>
        <w:tab w:val="clear" w:pos="9360"/>
        <w:tab w:val="right" w:pos="10773"/>
      </w:tabs>
      <w:spacing w:after="120"/>
      <w:ind w:left="284"/>
      <w:rPr>
        <w:sz w:val="4"/>
        <w:szCs w:val="12"/>
      </w:rPr>
    </w:pPr>
    <w:r w:rsidRPr="0092593F">
      <w:rPr>
        <w:b/>
        <w:iCs/>
        <w:noProof/>
        <w:sz w:val="32"/>
        <w:szCs w:val="32"/>
      </w:rPr>
      <mc:AlternateContent>
        <mc:Choice Requires="wps">
          <w:drawing>
            <wp:anchor distT="0" distB="0" distL="114300" distR="114300" simplePos="0" relativeHeight="251658240" behindDoc="0" locked="0" layoutInCell="1" allowOverlap="1" wp14:anchorId="699E7C23" wp14:editId="000D436E">
              <wp:simplePos x="0" y="0"/>
              <wp:positionH relativeFrom="column">
                <wp:posOffset>196215</wp:posOffset>
              </wp:positionH>
              <wp:positionV relativeFrom="paragraph">
                <wp:posOffset>291465</wp:posOffset>
              </wp:positionV>
              <wp:extent cx="6624000" cy="0"/>
              <wp:effectExtent l="0" t="0" r="0" b="0"/>
              <wp:wrapNone/>
              <wp:docPr id="896921661" name="Straight Connector 1"/>
              <wp:cNvGraphicFramePr/>
              <a:graphic xmlns:a="http://schemas.openxmlformats.org/drawingml/2006/main">
                <a:graphicData uri="http://schemas.microsoft.com/office/word/2010/wordprocessingShape">
                  <wps:wsp>
                    <wps:cNvCnPr/>
                    <wps:spPr>
                      <a:xfrm>
                        <a:off x="0" y="0"/>
                        <a:ext cx="66240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id="Straight Connector 1" o:spid="_x0000_s2049" style="mso-width-percent:0;mso-width-relative:margin;mso-wrap-distance-bottom:0;mso-wrap-distance-left:9pt;mso-wrap-distance-right:9pt;mso-wrap-distance-top:0;mso-wrap-style:square;position:absolute;visibility:visible;z-index:251659264" from="15.45pt,22.95pt" to="537pt,22.95pt" strokecolor="black" strokeweight="1.5pt">
              <v:stroke joinstyle="miter"/>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C2ACEE" w14:textId="67D9A74F" w:rsidR="00043519" w:rsidRDefault="0004351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236291" w14:textId="40D3973A" w:rsidR="00337F3B" w:rsidRDefault="00337F3B" w:rsidP="00C173D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1"/>
    <w:lvl w:ilvl="0" w:tplc="F7E0DF7E">
      <w:start w:val="1"/>
      <w:numFmt w:val="bullet"/>
      <w:lvlText w:val=""/>
      <w:lvlJc w:val="left"/>
      <w:pPr>
        <w:ind w:left="720" w:hanging="360"/>
      </w:pPr>
      <w:rPr>
        <w:rFonts w:ascii="Symbol" w:hAnsi="Symbol"/>
      </w:rPr>
    </w:lvl>
    <w:lvl w:ilvl="1" w:tplc="8D42C378">
      <w:start w:val="1"/>
      <w:numFmt w:val="bullet"/>
      <w:lvlText w:val="o"/>
      <w:lvlJc w:val="left"/>
      <w:pPr>
        <w:tabs>
          <w:tab w:val="num" w:pos="1440"/>
        </w:tabs>
        <w:ind w:left="1440" w:hanging="360"/>
      </w:pPr>
      <w:rPr>
        <w:rFonts w:ascii="Courier New" w:hAnsi="Courier New"/>
      </w:rPr>
    </w:lvl>
    <w:lvl w:ilvl="2" w:tplc="451A5972">
      <w:start w:val="1"/>
      <w:numFmt w:val="bullet"/>
      <w:lvlText w:val=""/>
      <w:lvlJc w:val="left"/>
      <w:pPr>
        <w:tabs>
          <w:tab w:val="num" w:pos="2160"/>
        </w:tabs>
        <w:ind w:left="2160" w:hanging="360"/>
      </w:pPr>
      <w:rPr>
        <w:rFonts w:ascii="Wingdings" w:hAnsi="Wingdings"/>
      </w:rPr>
    </w:lvl>
    <w:lvl w:ilvl="3" w:tplc="06B47220">
      <w:start w:val="1"/>
      <w:numFmt w:val="bullet"/>
      <w:lvlText w:val=""/>
      <w:lvlJc w:val="left"/>
      <w:pPr>
        <w:tabs>
          <w:tab w:val="num" w:pos="2880"/>
        </w:tabs>
        <w:ind w:left="2880" w:hanging="360"/>
      </w:pPr>
      <w:rPr>
        <w:rFonts w:ascii="Symbol" w:hAnsi="Symbol"/>
      </w:rPr>
    </w:lvl>
    <w:lvl w:ilvl="4" w:tplc="B8D0AEA8">
      <w:start w:val="1"/>
      <w:numFmt w:val="bullet"/>
      <w:lvlText w:val="o"/>
      <w:lvlJc w:val="left"/>
      <w:pPr>
        <w:tabs>
          <w:tab w:val="num" w:pos="3600"/>
        </w:tabs>
        <w:ind w:left="3600" w:hanging="360"/>
      </w:pPr>
      <w:rPr>
        <w:rFonts w:ascii="Courier New" w:hAnsi="Courier New"/>
      </w:rPr>
    </w:lvl>
    <w:lvl w:ilvl="5" w:tplc="F5F8D3D8">
      <w:start w:val="1"/>
      <w:numFmt w:val="bullet"/>
      <w:lvlText w:val=""/>
      <w:lvlJc w:val="left"/>
      <w:pPr>
        <w:tabs>
          <w:tab w:val="num" w:pos="4320"/>
        </w:tabs>
        <w:ind w:left="4320" w:hanging="360"/>
      </w:pPr>
      <w:rPr>
        <w:rFonts w:ascii="Wingdings" w:hAnsi="Wingdings"/>
      </w:rPr>
    </w:lvl>
    <w:lvl w:ilvl="6" w:tplc="A776C608">
      <w:start w:val="1"/>
      <w:numFmt w:val="bullet"/>
      <w:lvlText w:val=""/>
      <w:lvlJc w:val="left"/>
      <w:pPr>
        <w:tabs>
          <w:tab w:val="num" w:pos="5040"/>
        </w:tabs>
        <w:ind w:left="5040" w:hanging="360"/>
      </w:pPr>
      <w:rPr>
        <w:rFonts w:ascii="Symbol" w:hAnsi="Symbol"/>
      </w:rPr>
    </w:lvl>
    <w:lvl w:ilvl="7" w:tplc="C28272D2">
      <w:start w:val="1"/>
      <w:numFmt w:val="bullet"/>
      <w:lvlText w:val="o"/>
      <w:lvlJc w:val="left"/>
      <w:pPr>
        <w:tabs>
          <w:tab w:val="num" w:pos="5760"/>
        </w:tabs>
        <w:ind w:left="5760" w:hanging="360"/>
      </w:pPr>
      <w:rPr>
        <w:rFonts w:ascii="Courier New" w:hAnsi="Courier New"/>
      </w:rPr>
    </w:lvl>
    <w:lvl w:ilvl="8" w:tplc="69A2CE38">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9CAAD47C">
      <w:start w:val="1"/>
      <w:numFmt w:val="bullet"/>
      <w:lvlText w:val=""/>
      <w:lvlJc w:val="left"/>
      <w:pPr>
        <w:ind w:left="720" w:hanging="360"/>
      </w:pPr>
      <w:rPr>
        <w:rFonts w:ascii="Symbol" w:hAnsi="Symbol"/>
      </w:rPr>
    </w:lvl>
    <w:lvl w:ilvl="1" w:tplc="233AE940">
      <w:start w:val="1"/>
      <w:numFmt w:val="bullet"/>
      <w:lvlText w:val="o"/>
      <w:lvlJc w:val="left"/>
      <w:pPr>
        <w:tabs>
          <w:tab w:val="num" w:pos="1440"/>
        </w:tabs>
        <w:ind w:left="1440" w:hanging="360"/>
      </w:pPr>
      <w:rPr>
        <w:rFonts w:ascii="Courier New" w:hAnsi="Courier New"/>
      </w:rPr>
    </w:lvl>
    <w:lvl w:ilvl="2" w:tplc="E65C0572">
      <w:start w:val="1"/>
      <w:numFmt w:val="bullet"/>
      <w:lvlText w:val=""/>
      <w:lvlJc w:val="left"/>
      <w:pPr>
        <w:tabs>
          <w:tab w:val="num" w:pos="2160"/>
        </w:tabs>
        <w:ind w:left="2160" w:hanging="360"/>
      </w:pPr>
      <w:rPr>
        <w:rFonts w:ascii="Wingdings" w:hAnsi="Wingdings"/>
      </w:rPr>
    </w:lvl>
    <w:lvl w:ilvl="3" w:tplc="2508F830">
      <w:start w:val="1"/>
      <w:numFmt w:val="bullet"/>
      <w:lvlText w:val=""/>
      <w:lvlJc w:val="left"/>
      <w:pPr>
        <w:tabs>
          <w:tab w:val="num" w:pos="2880"/>
        </w:tabs>
        <w:ind w:left="2880" w:hanging="360"/>
      </w:pPr>
      <w:rPr>
        <w:rFonts w:ascii="Symbol" w:hAnsi="Symbol"/>
      </w:rPr>
    </w:lvl>
    <w:lvl w:ilvl="4" w:tplc="D3D8A7D6">
      <w:start w:val="1"/>
      <w:numFmt w:val="bullet"/>
      <w:lvlText w:val="o"/>
      <w:lvlJc w:val="left"/>
      <w:pPr>
        <w:tabs>
          <w:tab w:val="num" w:pos="3600"/>
        </w:tabs>
        <w:ind w:left="3600" w:hanging="360"/>
      </w:pPr>
      <w:rPr>
        <w:rFonts w:ascii="Courier New" w:hAnsi="Courier New"/>
      </w:rPr>
    </w:lvl>
    <w:lvl w:ilvl="5" w:tplc="330CA26C">
      <w:start w:val="1"/>
      <w:numFmt w:val="bullet"/>
      <w:lvlText w:val=""/>
      <w:lvlJc w:val="left"/>
      <w:pPr>
        <w:tabs>
          <w:tab w:val="num" w:pos="4320"/>
        </w:tabs>
        <w:ind w:left="4320" w:hanging="360"/>
      </w:pPr>
      <w:rPr>
        <w:rFonts w:ascii="Wingdings" w:hAnsi="Wingdings"/>
      </w:rPr>
    </w:lvl>
    <w:lvl w:ilvl="6" w:tplc="AE521A7A">
      <w:start w:val="1"/>
      <w:numFmt w:val="bullet"/>
      <w:lvlText w:val=""/>
      <w:lvlJc w:val="left"/>
      <w:pPr>
        <w:tabs>
          <w:tab w:val="num" w:pos="5040"/>
        </w:tabs>
        <w:ind w:left="5040" w:hanging="360"/>
      </w:pPr>
      <w:rPr>
        <w:rFonts w:ascii="Symbol" w:hAnsi="Symbol"/>
      </w:rPr>
    </w:lvl>
    <w:lvl w:ilvl="7" w:tplc="02804638">
      <w:start w:val="1"/>
      <w:numFmt w:val="bullet"/>
      <w:lvlText w:val="o"/>
      <w:lvlJc w:val="left"/>
      <w:pPr>
        <w:tabs>
          <w:tab w:val="num" w:pos="5760"/>
        </w:tabs>
        <w:ind w:left="5760" w:hanging="360"/>
      </w:pPr>
      <w:rPr>
        <w:rFonts w:ascii="Courier New" w:hAnsi="Courier New"/>
      </w:rPr>
    </w:lvl>
    <w:lvl w:ilvl="8" w:tplc="4CFCD2EC">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50CCF2B4">
      <w:start w:val="1"/>
      <w:numFmt w:val="bullet"/>
      <w:lvlText w:val=""/>
      <w:lvlJc w:val="left"/>
      <w:pPr>
        <w:ind w:left="720" w:hanging="360"/>
      </w:pPr>
      <w:rPr>
        <w:rFonts w:ascii="Symbol" w:hAnsi="Symbol"/>
      </w:rPr>
    </w:lvl>
    <w:lvl w:ilvl="1" w:tplc="AD5656FC">
      <w:start w:val="1"/>
      <w:numFmt w:val="bullet"/>
      <w:lvlText w:val="o"/>
      <w:lvlJc w:val="left"/>
      <w:pPr>
        <w:tabs>
          <w:tab w:val="num" w:pos="1440"/>
        </w:tabs>
        <w:ind w:left="1440" w:hanging="360"/>
      </w:pPr>
      <w:rPr>
        <w:rFonts w:ascii="Courier New" w:hAnsi="Courier New"/>
      </w:rPr>
    </w:lvl>
    <w:lvl w:ilvl="2" w:tplc="66BCAC62">
      <w:start w:val="1"/>
      <w:numFmt w:val="bullet"/>
      <w:lvlText w:val=""/>
      <w:lvlJc w:val="left"/>
      <w:pPr>
        <w:tabs>
          <w:tab w:val="num" w:pos="2160"/>
        </w:tabs>
        <w:ind w:left="2160" w:hanging="360"/>
      </w:pPr>
      <w:rPr>
        <w:rFonts w:ascii="Wingdings" w:hAnsi="Wingdings"/>
      </w:rPr>
    </w:lvl>
    <w:lvl w:ilvl="3" w:tplc="A032354E">
      <w:start w:val="1"/>
      <w:numFmt w:val="bullet"/>
      <w:lvlText w:val=""/>
      <w:lvlJc w:val="left"/>
      <w:pPr>
        <w:tabs>
          <w:tab w:val="num" w:pos="2880"/>
        </w:tabs>
        <w:ind w:left="2880" w:hanging="360"/>
      </w:pPr>
      <w:rPr>
        <w:rFonts w:ascii="Symbol" w:hAnsi="Symbol"/>
      </w:rPr>
    </w:lvl>
    <w:lvl w:ilvl="4" w:tplc="79648210">
      <w:start w:val="1"/>
      <w:numFmt w:val="bullet"/>
      <w:lvlText w:val="o"/>
      <w:lvlJc w:val="left"/>
      <w:pPr>
        <w:tabs>
          <w:tab w:val="num" w:pos="3600"/>
        </w:tabs>
        <w:ind w:left="3600" w:hanging="360"/>
      </w:pPr>
      <w:rPr>
        <w:rFonts w:ascii="Courier New" w:hAnsi="Courier New"/>
      </w:rPr>
    </w:lvl>
    <w:lvl w:ilvl="5" w:tplc="FCE44A16">
      <w:start w:val="1"/>
      <w:numFmt w:val="bullet"/>
      <w:lvlText w:val=""/>
      <w:lvlJc w:val="left"/>
      <w:pPr>
        <w:tabs>
          <w:tab w:val="num" w:pos="4320"/>
        </w:tabs>
        <w:ind w:left="4320" w:hanging="360"/>
      </w:pPr>
      <w:rPr>
        <w:rFonts w:ascii="Wingdings" w:hAnsi="Wingdings"/>
      </w:rPr>
    </w:lvl>
    <w:lvl w:ilvl="6" w:tplc="A942BB9C">
      <w:start w:val="1"/>
      <w:numFmt w:val="bullet"/>
      <w:lvlText w:val=""/>
      <w:lvlJc w:val="left"/>
      <w:pPr>
        <w:tabs>
          <w:tab w:val="num" w:pos="5040"/>
        </w:tabs>
        <w:ind w:left="5040" w:hanging="360"/>
      </w:pPr>
      <w:rPr>
        <w:rFonts w:ascii="Symbol" w:hAnsi="Symbol"/>
      </w:rPr>
    </w:lvl>
    <w:lvl w:ilvl="7" w:tplc="D39A623A">
      <w:start w:val="1"/>
      <w:numFmt w:val="bullet"/>
      <w:lvlText w:val="o"/>
      <w:lvlJc w:val="left"/>
      <w:pPr>
        <w:tabs>
          <w:tab w:val="num" w:pos="5760"/>
        </w:tabs>
        <w:ind w:left="5760" w:hanging="360"/>
      </w:pPr>
      <w:rPr>
        <w:rFonts w:ascii="Courier New" w:hAnsi="Courier New"/>
      </w:rPr>
    </w:lvl>
    <w:lvl w:ilvl="8" w:tplc="A3CE82C2">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7A14AD9C">
      <w:start w:val="1"/>
      <w:numFmt w:val="bullet"/>
      <w:lvlText w:val=""/>
      <w:lvlJc w:val="left"/>
      <w:pPr>
        <w:ind w:left="720" w:hanging="360"/>
      </w:pPr>
      <w:rPr>
        <w:rFonts w:ascii="Symbol" w:hAnsi="Symbol"/>
      </w:rPr>
    </w:lvl>
    <w:lvl w:ilvl="1" w:tplc="E07A27B8">
      <w:start w:val="1"/>
      <w:numFmt w:val="bullet"/>
      <w:lvlText w:val="o"/>
      <w:lvlJc w:val="left"/>
      <w:pPr>
        <w:tabs>
          <w:tab w:val="num" w:pos="1440"/>
        </w:tabs>
        <w:ind w:left="1440" w:hanging="360"/>
      </w:pPr>
      <w:rPr>
        <w:rFonts w:ascii="Courier New" w:hAnsi="Courier New"/>
      </w:rPr>
    </w:lvl>
    <w:lvl w:ilvl="2" w:tplc="1ABAC724">
      <w:start w:val="1"/>
      <w:numFmt w:val="bullet"/>
      <w:lvlText w:val=""/>
      <w:lvlJc w:val="left"/>
      <w:pPr>
        <w:tabs>
          <w:tab w:val="num" w:pos="2160"/>
        </w:tabs>
        <w:ind w:left="2160" w:hanging="360"/>
      </w:pPr>
      <w:rPr>
        <w:rFonts w:ascii="Wingdings" w:hAnsi="Wingdings"/>
      </w:rPr>
    </w:lvl>
    <w:lvl w:ilvl="3" w:tplc="26F4AB5A">
      <w:start w:val="1"/>
      <w:numFmt w:val="bullet"/>
      <w:lvlText w:val=""/>
      <w:lvlJc w:val="left"/>
      <w:pPr>
        <w:tabs>
          <w:tab w:val="num" w:pos="2880"/>
        </w:tabs>
        <w:ind w:left="2880" w:hanging="360"/>
      </w:pPr>
      <w:rPr>
        <w:rFonts w:ascii="Symbol" w:hAnsi="Symbol"/>
      </w:rPr>
    </w:lvl>
    <w:lvl w:ilvl="4" w:tplc="2842C962">
      <w:start w:val="1"/>
      <w:numFmt w:val="bullet"/>
      <w:lvlText w:val="o"/>
      <w:lvlJc w:val="left"/>
      <w:pPr>
        <w:tabs>
          <w:tab w:val="num" w:pos="3600"/>
        </w:tabs>
        <w:ind w:left="3600" w:hanging="360"/>
      </w:pPr>
      <w:rPr>
        <w:rFonts w:ascii="Courier New" w:hAnsi="Courier New"/>
      </w:rPr>
    </w:lvl>
    <w:lvl w:ilvl="5" w:tplc="420AEC64">
      <w:start w:val="1"/>
      <w:numFmt w:val="bullet"/>
      <w:lvlText w:val=""/>
      <w:lvlJc w:val="left"/>
      <w:pPr>
        <w:tabs>
          <w:tab w:val="num" w:pos="4320"/>
        </w:tabs>
        <w:ind w:left="4320" w:hanging="360"/>
      </w:pPr>
      <w:rPr>
        <w:rFonts w:ascii="Wingdings" w:hAnsi="Wingdings"/>
      </w:rPr>
    </w:lvl>
    <w:lvl w:ilvl="6" w:tplc="4290E848">
      <w:start w:val="1"/>
      <w:numFmt w:val="bullet"/>
      <w:lvlText w:val=""/>
      <w:lvlJc w:val="left"/>
      <w:pPr>
        <w:tabs>
          <w:tab w:val="num" w:pos="5040"/>
        </w:tabs>
        <w:ind w:left="5040" w:hanging="360"/>
      </w:pPr>
      <w:rPr>
        <w:rFonts w:ascii="Symbol" w:hAnsi="Symbol"/>
      </w:rPr>
    </w:lvl>
    <w:lvl w:ilvl="7" w:tplc="99C8FC18">
      <w:start w:val="1"/>
      <w:numFmt w:val="bullet"/>
      <w:lvlText w:val="o"/>
      <w:lvlJc w:val="left"/>
      <w:pPr>
        <w:tabs>
          <w:tab w:val="num" w:pos="5760"/>
        </w:tabs>
        <w:ind w:left="5760" w:hanging="360"/>
      </w:pPr>
      <w:rPr>
        <w:rFonts w:ascii="Courier New" w:hAnsi="Courier New"/>
      </w:rPr>
    </w:lvl>
    <w:lvl w:ilvl="8" w:tplc="B7A4879E">
      <w:start w:val="1"/>
      <w:numFmt w:val="bullet"/>
      <w:lvlText w:val=""/>
      <w:lvlJc w:val="left"/>
      <w:pPr>
        <w:tabs>
          <w:tab w:val="num" w:pos="6480"/>
        </w:tabs>
        <w:ind w:left="6480" w:hanging="360"/>
      </w:pPr>
      <w:rPr>
        <w:rFonts w:ascii="Wingdings" w:hAnsi="Wingdings"/>
      </w:rPr>
    </w:lvl>
  </w:abstractNum>
  <w:abstractNum w:abstractNumId="4" w15:restartNumberingAfterBreak="0">
    <w:nsid w:val="03520BFF"/>
    <w:multiLevelType w:val="multilevel"/>
    <w:tmpl w:val="CD1A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F0651F"/>
    <w:multiLevelType w:val="multilevel"/>
    <w:tmpl w:val="5E10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2101AC"/>
    <w:multiLevelType w:val="hybridMultilevel"/>
    <w:tmpl w:val="A6EACF9E"/>
    <w:lvl w:ilvl="0" w:tplc="037641FA">
      <w:numFmt w:val="bullet"/>
      <w:lvlText w:val=""/>
      <w:lvlJc w:val="left"/>
      <w:pPr>
        <w:ind w:left="810" w:hanging="360"/>
      </w:pPr>
      <w:rPr>
        <w:rFonts w:ascii="Symbol" w:eastAsia="Arial" w:hAnsi="Symbol" w:cs="Arial" w:hint="default"/>
      </w:rPr>
    </w:lvl>
    <w:lvl w:ilvl="1" w:tplc="A7F04026" w:tentative="1">
      <w:start w:val="1"/>
      <w:numFmt w:val="bullet"/>
      <w:lvlText w:val="o"/>
      <w:lvlJc w:val="left"/>
      <w:pPr>
        <w:ind w:left="1530" w:hanging="360"/>
      </w:pPr>
      <w:rPr>
        <w:rFonts w:ascii="Courier New" w:hAnsi="Courier New" w:cs="Courier New" w:hint="default"/>
      </w:rPr>
    </w:lvl>
    <w:lvl w:ilvl="2" w:tplc="6A2A3296" w:tentative="1">
      <w:start w:val="1"/>
      <w:numFmt w:val="bullet"/>
      <w:lvlText w:val=""/>
      <w:lvlJc w:val="left"/>
      <w:pPr>
        <w:ind w:left="2250" w:hanging="360"/>
      </w:pPr>
      <w:rPr>
        <w:rFonts w:ascii="Wingdings" w:hAnsi="Wingdings" w:hint="default"/>
      </w:rPr>
    </w:lvl>
    <w:lvl w:ilvl="3" w:tplc="F80EFB80" w:tentative="1">
      <w:start w:val="1"/>
      <w:numFmt w:val="bullet"/>
      <w:lvlText w:val=""/>
      <w:lvlJc w:val="left"/>
      <w:pPr>
        <w:ind w:left="2970" w:hanging="360"/>
      </w:pPr>
      <w:rPr>
        <w:rFonts w:ascii="Symbol" w:hAnsi="Symbol" w:hint="default"/>
      </w:rPr>
    </w:lvl>
    <w:lvl w:ilvl="4" w:tplc="F72E4540" w:tentative="1">
      <w:start w:val="1"/>
      <w:numFmt w:val="bullet"/>
      <w:lvlText w:val="o"/>
      <w:lvlJc w:val="left"/>
      <w:pPr>
        <w:ind w:left="3690" w:hanging="360"/>
      </w:pPr>
      <w:rPr>
        <w:rFonts w:ascii="Courier New" w:hAnsi="Courier New" w:cs="Courier New" w:hint="default"/>
      </w:rPr>
    </w:lvl>
    <w:lvl w:ilvl="5" w:tplc="306E7BC8" w:tentative="1">
      <w:start w:val="1"/>
      <w:numFmt w:val="bullet"/>
      <w:lvlText w:val=""/>
      <w:lvlJc w:val="left"/>
      <w:pPr>
        <w:ind w:left="4410" w:hanging="360"/>
      </w:pPr>
      <w:rPr>
        <w:rFonts w:ascii="Wingdings" w:hAnsi="Wingdings" w:hint="default"/>
      </w:rPr>
    </w:lvl>
    <w:lvl w:ilvl="6" w:tplc="1A3029F4" w:tentative="1">
      <w:start w:val="1"/>
      <w:numFmt w:val="bullet"/>
      <w:lvlText w:val=""/>
      <w:lvlJc w:val="left"/>
      <w:pPr>
        <w:ind w:left="5130" w:hanging="360"/>
      </w:pPr>
      <w:rPr>
        <w:rFonts w:ascii="Symbol" w:hAnsi="Symbol" w:hint="default"/>
      </w:rPr>
    </w:lvl>
    <w:lvl w:ilvl="7" w:tplc="D092F30C" w:tentative="1">
      <w:start w:val="1"/>
      <w:numFmt w:val="bullet"/>
      <w:lvlText w:val="o"/>
      <w:lvlJc w:val="left"/>
      <w:pPr>
        <w:ind w:left="5850" w:hanging="360"/>
      </w:pPr>
      <w:rPr>
        <w:rFonts w:ascii="Courier New" w:hAnsi="Courier New" w:cs="Courier New" w:hint="default"/>
      </w:rPr>
    </w:lvl>
    <w:lvl w:ilvl="8" w:tplc="C1648A74" w:tentative="1">
      <w:start w:val="1"/>
      <w:numFmt w:val="bullet"/>
      <w:lvlText w:val=""/>
      <w:lvlJc w:val="left"/>
      <w:pPr>
        <w:ind w:left="6570" w:hanging="360"/>
      </w:pPr>
      <w:rPr>
        <w:rFonts w:ascii="Wingdings" w:hAnsi="Wingdings" w:hint="default"/>
      </w:rPr>
    </w:lvl>
  </w:abstractNum>
  <w:abstractNum w:abstractNumId="7" w15:restartNumberingAfterBreak="0">
    <w:nsid w:val="14FF2C1F"/>
    <w:multiLevelType w:val="multilevel"/>
    <w:tmpl w:val="ABB4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424AEE"/>
    <w:multiLevelType w:val="multilevel"/>
    <w:tmpl w:val="836A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540975"/>
    <w:multiLevelType w:val="multilevel"/>
    <w:tmpl w:val="09F0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63E6262"/>
    <w:multiLevelType w:val="hybridMultilevel"/>
    <w:tmpl w:val="21481C78"/>
    <w:lvl w:ilvl="0" w:tplc="07A0C202">
      <w:numFmt w:val="bullet"/>
      <w:lvlText w:val=""/>
      <w:lvlJc w:val="left"/>
      <w:pPr>
        <w:ind w:left="115" w:hanging="360"/>
      </w:pPr>
      <w:rPr>
        <w:rFonts w:hint="default"/>
        <w:w w:val="100"/>
        <w:lang w:val="en-US" w:eastAsia="en-US" w:bidi="ar-SA"/>
      </w:rPr>
    </w:lvl>
    <w:lvl w:ilvl="1" w:tplc="566A9E3A">
      <w:numFmt w:val="bullet"/>
      <w:lvlText w:val=""/>
      <w:lvlJc w:val="left"/>
      <w:pPr>
        <w:ind w:left="921" w:hanging="291"/>
      </w:pPr>
      <w:rPr>
        <w:rFonts w:ascii="Symbol" w:eastAsia="Symbol" w:hAnsi="Symbol" w:cs="Symbol" w:hint="default"/>
        <w:w w:val="100"/>
        <w:sz w:val="21"/>
        <w:szCs w:val="21"/>
        <w:lang w:val="en-US" w:eastAsia="en-US" w:bidi="ar-SA"/>
      </w:rPr>
    </w:lvl>
    <w:lvl w:ilvl="2" w:tplc="A4827AF4">
      <w:numFmt w:val="bullet"/>
      <w:lvlText w:val="•"/>
      <w:lvlJc w:val="left"/>
      <w:pPr>
        <w:ind w:left="1940" w:hanging="291"/>
      </w:pPr>
      <w:rPr>
        <w:rFonts w:hint="default"/>
        <w:lang w:val="en-US" w:eastAsia="en-US" w:bidi="ar-SA"/>
      </w:rPr>
    </w:lvl>
    <w:lvl w:ilvl="3" w:tplc="82988404">
      <w:numFmt w:val="bullet"/>
      <w:lvlText w:val="•"/>
      <w:lvlJc w:val="left"/>
      <w:pPr>
        <w:ind w:left="2960" w:hanging="291"/>
      </w:pPr>
      <w:rPr>
        <w:rFonts w:hint="default"/>
        <w:lang w:val="en-US" w:eastAsia="en-US" w:bidi="ar-SA"/>
      </w:rPr>
    </w:lvl>
    <w:lvl w:ilvl="4" w:tplc="106C5E94">
      <w:numFmt w:val="bullet"/>
      <w:lvlText w:val="•"/>
      <w:lvlJc w:val="left"/>
      <w:pPr>
        <w:ind w:left="3980" w:hanging="291"/>
      </w:pPr>
      <w:rPr>
        <w:rFonts w:hint="default"/>
        <w:lang w:val="en-US" w:eastAsia="en-US" w:bidi="ar-SA"/>
      </w:rPr>
    </w:lvl>
    <w:lvl w:ilvl="5" w:tplc="D5FA50C6">
      <w:numFmt w:val="bullet"/>
      <w:lvlText w:val="•"/>
      <w:lvlJc w:val="left"/>
      <w:pPr>
        <w:ind w:left="5000" w:hanging="291"/>
      </w:pPr>
      <w:rPr>
        <w:rFonts w:hint="default"/>
        <w:lang w:val="en-US" w:eastAsia="en-US" w:bidi="ar-SA"/>
      </w:rPr>
    </w:lvl>
    <w:lvl w:ilvl="6" w:tplc="1F1CD22C">
      <w:numFmt w:val="bullet"/>
      <w:lvlText w:val="•"/>
      <w:lvlJc w:val="left"/>
      <w:pPr>
        <w:ind w:left="6020" w:hanging="291"/>
      </w:pPr>
      <w:rPr>
        <w:rFonts w:hint="default"/>
        <w:lang w:val="en-US" w:eastAsia="en-US" w:bidi="ar-SA"/>
      </w:rPr>
    </w:lvl>
    <w:lvl w:ilvl="7" w:tplc="8AC29E8E">
      <w:numFmt w:val="bullet"/>
      <w:lvlText w:val="•"/>
      <w:lvlJc w:val="left"/>
      <w:pPr>
        <w:ind w:left="7040" w:hanging="291"/>
      </w:pPr>
      <w:rPr>
        <w:rFonts w:hint="default"/>
        <w:lang w:val="en-US" w:eastAsia="en-US" w:bidi="ar-SA"/>
      </w:rPr>
    </w:lvl>
    <w:lvl w:ilvl="8" w:tplc="1FDC8AE8">
      <w:numFmt w:val="bullet"/>
      <w:lvlText w:val="•"/>
      <w:lvlJc w:val="left"/>
      <w:pPr>
        <w:ind w:left="8060" w:hanging="291"/>
      </w:pPr>
      <w:rPr>
        <w:rFonts w:hint="default"/>
        <w:lang w:val="en-US" w:eastAsia="en-US" w:bidi="ar-SA"/>
      </w:rPr>
    </w:lvl>
  </w:abstractNum>
  <w:abstractNum w:abstractNumId="11" w15:restartNumberingAfterBreak="0">
    <w:nsid w:val="32F1063E"/>
    <w:multiLevelType w:val="multilevel"/>
    <w:tmpl w:val="3EF83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B94C4A"/>
    <w:multiLevelType w:val="multilevel"/>
    <w:tmpl w:val="E8D4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D573FA"/>
    <w:multiLevelType w:val="hybridMultilevel"/>
    <w:tmpl w:val="098828F4"/>
    <w:lvl w:ilvl="0" w:tplc="311A0692">
      <w:start w:val="1"/>
      <w:numFmt w:val="bullet"/>
      <w:lvlText w:val=""/>
      <w:lvlJc w:val="left"/>
      <w:pPr>
        <w:ind w:left="720" w:hanging="360"/>
      </w:pPr>
      <w:rPr>
        <w:rFonts w:ascii="Symbol" w:hAnsi="Symbol" w:hint="default"/>
        <w:sz w:val="16"/>
        <w:szCs w:val="16"/>
      </w:rPr>
    </w:lvl>
    <w:lvl w:ilvl="1" w:tplc="8542C4DE" w:tentative="1">
      <w:start w:val="1"/>
      <w:numFmt w:val="bullet"/>
      <w:lvlText w:val="o"/>
      <w:lvlJc w:val="left"/>
      <w:pPr>
        <w:ind w:left="1440" w:hanging="360"/>
      </w:pPr>
      <w:rPr>
        <w:rFonts w:ascii="Courier New" w:hAnsi="Courier New" w:cs="Courier New" w:hint="default"/>
      </w:rPr>
    </w:lvl>
    <w:lvl w:ilvl="2" w:tplc="F97E1F2E" w:tentative="1">
      <w:start w:val="1"/>
      <w:numFmt w:val="bullet"/>
      <w:lvlText w:val=""/>
      <w:lvlJc w:val="left"/>
      <w:pPr>
        <w:ind w:left="2160" w:hanging="360"/>
      </w:pPr>
      <w:rPr>
        <w:rFonts w:ascii="Wingdings" w:hAnsi="Wingdings" w:hint="default"/>
      </w:rPr>
    </w:lvl>
    <w:lvl w:ilvl="3" w:tplc="95626870" w:tentative="1">
      <w:start w:val="1"/>
      <w:numFmt w:val="bullet"/>
      <w:lvlText w:val=""/>
      <w:lvlJc w:val="left"/>
      <w:pPr>
        <w:ind w:left="2880" w:hanging="360"/>
      </w:pPr>
      <w:rPr>
        <w:rFonts w:ascii="Symbol" w:hAnsi="Symbol" w:hint="default"/>
      </w:rPr>
    </w:lvl>
    <w:lvl w:ilvl="4" w:tplc="0C907094" w:tentative="1">
      <w:start w:val="1"/>
      <w:numFmt w:val="bullet"/>
      <w:lvlText w:val="o"/>
      <w:lvlJc w:val="left"/>
      <w:pPr>
        <w:ind w:left="3600" w:hanging="360"/>
      </w:pPr>
      <w:rPr>
        <w:rFonts w:ascii="Courier New" w:hAnsi="Courier New" w:cs="Courier New" w:hint="default"/>
      </w:rPr>
    </w:lvl>
    <w:lvl w:ilvl="5" w:tplc="79EAA144" w:tentative="1">
      <w:start w:val="1"/>
      <w:numFmt w:val="bullet"/>
      <w:lvlText w:val=""/>
      <w:lvlJc w:val="left"/>
      <w:pPr>
        <w:ind w:left="4320" w:hanging="360"/>
      </w:pPr>
      <w:rPr>
        <w:rFonts w:ascii="Wingdings" w:hAnsi="Wingdings" w:hint="default"/>
      </w:rPr>
    </w:lvl>
    <w:lvl w:ilvl="6" w:tplc="4E2A09D4" w:tentative="1">
      <w:start w:val="1"/>
      <w:numFmt w:val="bullet"/>
      <w:lvlText w:val=""/>
      <w:lvlJc w:val="left"/>
      <w:pPr>
        <w:ind w:left="5040" w:hanging="360"/>
      </w:pPr>
      <w:rPr>
        <w:rFonts w:ascii="Symbol" w:hAnsi="Symbol" w:hint="default"/>
      </w:rPr>
    </w:lvl>
    <w:lvl w:ilvl="7" w:tplc="6890EA7E" w:tentative="1">
      <w:start w:val="1"/>
      <w:numFmt w:val="bullet"/>
      <w:lvlText w:val="o"/>
      <w:lvlJc w:val="left"/>
      <w:pPr>
        <w:ind w:left="5760" w:hanging="360"/>
      </w:pPr>
      <w:rPr>
        <w:rFonts w:ascii="Courier New" w:hAnsi="Courier New" w:cs="Courier New" w:hint="default"/>
      </w:rPr>
    </w:lvl>
    <w:lvl w:ilvl="8" w:tplc="98BCE818" w:tentative="1">
      <w:start w:val="1"/>
      <w:numFmt w:val="bullet"/>
      <w:lvlText w:val=""/>
      <w:lvlJc w:val="left"/>
      <w:pPr>
        <w:ind w:left="6480" w:hanging="360"/>
      </w:pPr>
      <w:rPr>
        <w:rFonts w:ascii="Wingdings" w:hAnsi="Wingdings" w:hint="default"/>
      </w:rPr>
    </w:lvl>
  </w:abstractNum>
  <w:abstractNum w:abstractNumId="14" w15:restartNumberingAfterBreak="0">
    <w:nsid w:val="3DC903F1"/>
    <w:multiLevelType w:val="multilevel"/>
    <w:tmpl w:val="DDB4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07E59B5"/>
    <w:multiLevelType w:val="hybridMultilevel"/>
    <w:tmpl w:val="DF649E4A"/>
    <w:lvl w:ilvl="0" w:tplc="B440B164">
      <w:numFmt w:val="bullet"/>
      <w:lvlText w:val=""/>
      <w:lvlJc w:val="left"/>
      <w:pPr>
        <w:ind w:left="644" w:hanging="360"/>
      </w:pPr>
      <w:rPr>
        <w:rFonts w:ascii="Wingdings" w:eastAsia="Times New Roman" w:hAnsi="Wingdings"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6" w15:restartNumberingAfterBreak="0">
    <w:nsid w:val="40802554"/>
    <w:multiLevelType w:val="hybridMultilevel"/>
    <w:tmpl w:val="A24CE8D8"/>
    <w:lvl w:ilvl="0" w:tplc="02DE7572">
      <w:start w:val="1"/>
      <w:numFmt w:val="bullet"/>
      <w:lvlText w:val=""/>
      <w:lvlJc w:val="left"/>
      <w:pPr>
        <w:ind w:left="720" w:hanging="360"/>
      </w:pPr>
      <w:rPr>
        <w:rFonts w:ascii="Symbol" w:hAnsi="Symbol" w:hint="default"/>
      </w:rPr>
    </w:lvl>
    <w:lvl w:ilvl="1" w:tplc="1A48B702" w:tentative="1">
      <w:start w:val="1"/>
      <w:numFmt w:val="bullet"/>
      <w:lvlText w:val="o"/>
      <w:lvlJc w:val="left"/>
      <w:pPr>
        <w:ind w:left="1440" w:hanging="360"/>
      </w:pPr>
      <w:rPr>
        <w:rFonts w:ascii="Courier New" w:hAnsi="Courier New" w:cs="Courier New" w:hint="default"/>
      </w:rPr>
    </w:lvl>
    <w:lvl w:ilvl="2" w:tplc="5840E77C" w:tentative="1">
      <w:start w:val="1"/>
      <w:numFmt w:val="bullet"/>
      <w:lvlText w:val=""/>
      <w:lvlJc w:val="left"/>
      <w:pPr>
        <w:ind w:left="2160" w:hanging="360"/>
      </w:pPr>
      <w:rPr>
        <w:rFonts w:ascii="Wingdings" w:hAnsi="Wingdings" w:hint="default"/>
      </w:rPr>
    </w:lvl>
    <w:lvl w:ilvl="3" w:tplc="FD1E1270" w:tentative="1">
      <w:start w:val="1"/>
      <w:numFmt w:val="bullet"/>
      <w:lvlText w:val=""/>
      <w:lvlJc w:val="left"/>
      <w:pPr>
        <w:ind w:left="2880" w:hanging="360"/>
      </w:pPr>
      <w:rPr>
        <w:rFonts w:ascii="Symbol" w:hAnsi="Symbol" w:hint="default"/>
      </w:rPr>
    </w:lvl>
    <w:lvl w:ilvl="4" w:tplc="B328A902" w:tentative="1">
      <w:start w:val="1"/>
      <w:numFmt w:val="bullet"/>
      <w:lvlText w:val="o"/>
      <w:lvlJc w:val="left"/>
      <w:pPr>
        <w:ind w:left="3600" w:hanging="360"/>
      </w:pPr>
      <w:rPr>
        <w:rFonts w:ascii="Courier New" w:hAnsi="Courier New" w:cs="Courier New" w:hint="default"/>
      </w:rPr>
    </w:lvl>
    <w:lvl w:ilvl="5" w:tplc="61045F30" w:tentative="1">
      <w:start w:val="1"/>
      <w:numFmt w:val="bullet"/>
      <w:lvlText w:val=""/>
      <w:lvlJc w:val="left"/>
      <w:pPr>
        <w:ind w:left="4320" w:hanging="360"/>
      </w:pPr>
      <w:rPr>
        <w:rFonts w:ascii="Wingdings" w:hAnsi="Wingdings" w:hint="default"/>
      </w:rPr>
    </w:lvl>
    <w:lvl w:ilvl="6" w:tplc="533823AE" w:tentative="1">
      <w:start w:val="1"/>
      <w:numFmt w:val="bullet"/>
      <w:lvlText w:val=""/>
      <w:lvlJc w:val="left"/>
      <w:pPr>
        <w:ind w:left="5040" w:hanging="360"/>
      </w:pPr>
      <w:rPr>
        <w:rFonts w:ascii="Symbol" w:hAnsi="Symbol" w:hint="default"/>
      </w:rPr>
    </w:lvl>
    <w:lvl w:ilvl="7" w:tplc="3D0C8802" w:tentative="1">
      <w:start w:val="1"/>
      <w:numFmt w:val="bullet"/>
      <w:lvlText w:val="o"/>
      <w:lvlJc w:val="left"/>
      <w:pPr>
        <w:ind w:left="5760" w:hanging="360"/>
      </w:pPr>
      <w:rPr>
        <w:rFonts w:ascii="Courier New" w:hAnsi="Courier New" w:cs="Courier New" w:hint="default"/>
      </w:rPr>
    </w:lvl>
    <w:lvl w:ilvl="8" w:tplc="55B8CBE8" w:tentative="1">
      <w:start w:val="1"/>
      <w:numFmt w:val="bullet"/>
      <w:lvlText w:val=""/>
      <w:lvlJc w:val="left"/>
      <w:pPr>
        <w:ind w:left="6480" w:hanging="360"/>
      </w:pPr>
      <w:rPr>
        <w:rFonts w:ascii="Wingdings" w:hAnsi="Wingdings" w:hint="default"/>
      </w:rPr>
    </w:lvl>
  </w:abstractNum>
  <w:abstractNum w:abstractNumId="17" w15:restartNumberingAfterBreak="0">
    <w:nsid w:val="487D3630"/>
    <w:multiLevelType w:val="multilevel"/>
    <w:tmpl w:val="F856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A6D7EA8"/>
    <w:multiLevelType w:val="hybridMultilevel"/>
    <w:tmpl w:val="692AF83E"/>
    <w:lvl w:ilvl="0" w:tplc="7D4C3100">
      <w:start w:val="1"/>
      <w:numFmt w:val="bullet"/>
      <w:lvlText w:val=""/>
      <w:lvlJc w:val="left"/>
      <w:pPr>
        <w:ind w:left="990" w:hanging="360"/>
      </w:pPr>
      <w:rPr>
        <w:rFonts w:ascii="Symbol" w:hAnsi="Symbol" w:hint="default"/>
      </w:rPr>
    </w:lvl>
    <w:lvl w:ilvl="1" w:tplc="16B2F5D8">
      <w:start w:val="1"/>
      <w:numFmt w:val="bullet"/>
      <w:lvlText w:val="o"/>
      <w:lvlJc w:val="left"/>
      <w:pPr>
        <w:ind w:left="1710" w:hanging="360"/>
      </w:pPr>
      <w:rPr>
        <w:rFonts w:ascii="Courier New" w:hAnsi="Courier New" w:cs="Courier New" w:hint="default"/>
      </w:rPr>
    </w:lvl>
    <w:lvl w:ilvl="2" w:tplc="E95E5A26" w:tentative="1">
      <w:start w:val="1"/>
      <w:numFmt w:val="bullet"/>
      <w:lvlText w:val=""/>
      <w:lvlJc w:val="left"/>
      <w:pPr>
        <w:ind w:left="2430" w:hanging="360"/>
      </w:pPr>
      <w:rPr>
        <w:rFonts w:ascii="Wingdings" w:hAnsi="Wingdings" w:hint="default"/>
      </w:rPr>
    </w:lvl>
    <w:lvl w:ilvl="3" w:tplc="D1B822C4" w:tentative="1">
      <w:start w:val="1"/>
      <w:numFmt w:val="bullet"/>
      <w:lvlText w:val=""/>
      <w:lvlJc w:val="left"/>
      <w:pPr>
        <w:ind w:left="3150" w:hanging="360"/>
      </w:pPr>
      <w:rPr>
        <w:rFonts w:ascii="Symbol" w:hAnsi="Symbol" w:hint="default"/>
      </w:rPr>
    </w:lvl>
    <w:lvl w:ilvl="4" w:tplc="FB241D3E" w:tentative="1">
      <w:start w:val="1"/>
      <w:numFmt w:val="bullet"/>
      <w:lvlText w:val="o"/>
      <w:lvlJc w:val="left"/>
      <w:pPr>
        <w:ind w:left="3870" w:hanging="360"/>
      </w:pPr>
      <w:rPr>
        <w:rFonts w:ascii="Courier New" w:hAnsi="Courier New" w:cs="Courier New" w:hint="default"/>
      </w:rPr>
    </w:lvl>
    <w:lvl w:ilvl="5" w:tplc="5EE276A2" w:tentative="1">
      <w:start w:val="1"/>
      <w:numFmt w:val="bullet"/>
      <w:lvlText w:val=""/>
      <w:lvlJc w:val="left"/>
      <w:pPr>
        <w:ind w:left="4590" w:hanging="360"/>
      </w:pPr>
      <w:rPr>
        <w:rFonts w:ascii="Wingdings" w:hAnsi="Wingdings" w:hint="default"/>
      </w:rPr>
    </w:lvl>
    <w:lvl w:ilvl="6" w:tplc="7EBEB704" w:tentative="1">
      <w:start w:val="1"/>
      <w:numFmt w:val="bullet"/>
      <w:lvlText w:val=""/>
      <w:lvlJc w:val="left"/>
      <w:pPr>
        <w:ind w:left="5310" w:hanging="360"/>
      </w:pPr>
      <w:rPr>
        <w:rFonts w:ascii="Symbol" w:hAnsi="Symbol" w:hint="default"/>
      </w:rPr>
    </w:lvl>
    <w:lvl w:ilvl="7" w:tplc="9EA233A6" w:tentative="1">
      <w:start w:val="1"/>
      <w:numFmt w:val="bullet"/>
      <w:lvlText w:val="o"/>
      <w:lvlJc w:val="left"/>
      <w:pPr>
        <w:ind w:left="6030" w:hanging="360"/>
      </w:pPr>
      <w:rPr>
        <w:rFonts w:ascii="Courier New" w:hAnsi="Courier New" w:cs="Courier New" w:hint="default"/>
      </w:rPr>
    </w:lvl>
    <w:lvl w:ilvl="8" w:tplc="F48C1F86" w:tentative="1">
      <w:start w:val="1"/>
      <w:numFmt w:val="bullet"/>
      <w:lvlText w:val=""/>
      <w:lvlJc w:val="left"/>
      <w:pPr>
        <w:ind w:left="6750" w:hanging="360"/>
      </w:pPr>
      <w:rPr>
        <w:rFonts w:ascii="Wingdings" w:hAnsi="Wingdings" w:hint="default"/>
      </w:rPr>
    </w:lvl>
  </w:abstractNum>
  <w:abstractNum w:abstractNumId="19" w15:restartNumberingAfterBreak="0">
    <w:nsid w:val="4D3524FE"/>
    <w:multiLevelType w:val="hybridMultilevel"/>
    <w:tmpl w:val="D26AE55C"/>
    <w:lvl w:ilvl="0" w:tplc="E2625F3C">
      <w:numFmt w:val="bullet"/>
      <w:lvlText w:val=""/>
      <w:lvlJc w:val="left"/>
      <w:pPr>
        <w:ind w:left="665" w:hanging="359"/>
      </w:pPr>
      <w:rPr>
        <w:rFonts w:hint="default"/>
        <w:w w:val="99"/>
        <w:lang w:val="en-US" w:eastAsia="en-US" w:bidi="ar-SA"/>
      </w:rPr>
    </w:lvl>
    <w:lvl w:ilvl="1" w:tplc="09F43D82">
      <w:numFmt w:val="bullet"/>
      <w:lvlText w:val=""/>
      <w:lvlJc w:val="left"/>
      <w:pPr>
        <w:ind w:left="2419" w:hanging="360"/>
      </w:pPr>
      <w:rPr>
        <w:rFonts w:ascii="Symbol" w:eastAsia="Symbol" w:hAnsi="Symbol" w:cs="Symbol" w:hint="default"/>
        <w:w w:val="99"/>
        <w:sz w:val="14"/>
        <w:szCs w:val="14"/>
        <w:lang w:val="en-US" w:eastAsia="en-US" w:bidi="ar-SA"/>
      </w:rPr>
    </w:lvl>
    <w:lvl w:ilvl="2" w:tplc="22381D24">
      <w:numFmt w:val="bullet"/>
      <w:lvlText w:val="o"/>
      <w:lvlJc w:val="left"/>
      <w:pPr>
        <w:ind w:left="3139" w:hanging="360"/>
      </w:pPr>
      <w:rPr>
        <w:rFonts w:ascii="Courier New" w:eastAsia="Courier New" w:hAnsi="Courier New" w:cs="Courier New" w:hint="default"/>
        <w:w w:val="99"/>
        <w:sz w:val="14"/>
        <w:szCs w:val="14"/>
        <w:lang w:val="en-US" w:eastAsia="en-US" w:bidi="ar-SA"/>
      </w:rPr>
    </w:lvl>
    <w:lvl w:ilvl="3" w:tplc="3E247CCA">
      <w:numFmt w:val="bullet"/>
      <w:lvlText w:val="•"/>
      <w:lvlJc w:val="left"/>
      <w:pPr>
        <w:ind w:left="1840" w:hanging="360"/>
      </w:pPr>
      <w:rPr>
        <w:rFonts w:hint="default"/>
        <w:lang w:val="en-US" w:eastAsia="en-US" w:bidi="ar-SA"/>
      </w:rPr>
    </w:lvl>
    <w:lvl w:ilvl="4" w:tplc="D988D5AE">
      <w:numFmt w:val="bullet"/>
      <w:lvlText w:val="•"/>
      <w:lvlJc w:val="left"/>
      <w:pPr>
        <w:ind w:left="2420" w:hanging="360"/>
      </w:pPr>
      <w:rPr>
        <w:rFonts w:hint="default"/>
        <w:lang w:val="en-US" w:eastAsia="en-US" w:bidi="ar-SA"/>
      </w:rPr>
    </w:lvl>
    <w:lvl w:ilvl="5" w:tplc="249AA228">
      <w:numFmt w:val="bullet"/>
      <w:lvlText w:val="•"/>
      <w:lvlJc w:val="left"/>
      <w:pPr>
        <w:ind w:left="3140" w:hanging="360"/>
      </w:pPr>
      <w:rPr>
        <w:rFonts w:hint="default"/>
        <w:lang w:val="en-US" w:eastAsia="en-US" w:bidi="ar-SA"/>
      </w:rPr>
    </w:lvl>
    <w:lvl w:ilvl="6" w:tplc="878EBBBC">
      <w:numFmt w:val="bullet"/>
      <w:lvlText w:val="•"/>
      <w:lvlJc w:val="left"/>
      <w:pPr>
        <w:ind w:left="4318" w:hanging="360"/>
      </w:pPr>
      <w:rPr>
        <w:rFonts w:hint="default"/>
        <w:lang w:val="en-US" w:eastAsia="en-US" w:bidi="ar-SA"/>
      </w:rPr>
    </w:lvl>
    <w:lvl w:ilvl="7" w:tplc="A8647428">
      <w:numFmt w:val="bullet"/>
      <w:lvlText w:val="•"/>
      <w:lvlJc w:val="left"/>
      <w:pPr>
        <w:ind w:left="5497" w:hanging="360"/>
      </w:pPr>
      <w:rPr>
        <w:rFonts w:hint="default"/>
        <w:lang w:val="en-US" w:eastAsia="en-US" w:bidi="ar-SA"/>
      </w:rPr>
    </w:lvl>
    <w:lvl w:ilvl="8" w:tplc="90BC2346">
      <w:numFmt w:val="bullet"/>
      <w:lvlText w:val="•"/>
      <w:lvlJc w:val="left"/>
      <w:pPr>
        <w:ind w:left="6676" w:hanging="360"/>
      </w:pPr>
      <w:rPr>
        <w:rFonts w:hint="default"/>
        <w:lang w:val="en-US" w:eastAsia="en-US" w:bidi="ar-SA"/>
      </w:rPr>
    </w:lvl>
  </w:abstractNum>
  <w:abstractNum w:abstractNumId="20" w15:restartNumberingAfterBreak="0">
    <w:nsid w:val="54114D49"/>
    <w:multiLevelType w:val="hybridMultilevel"/>
    <w:tmpl w:val="742C1898"/>
    <w:lvl w:ilvl="0" w:tplc="728863B4">
      <w:numFmt w:val="bullet"/>
      <w:lvlText w:val=""/>
      <w:lvlJc w:val="left"/>
      <w:pPr>
        <w:ind w:left="2933" w:hanging="361"/>
      </w:pPr>
      <w:rPr>
        <w:rFonts w:ascii="Symbol" w:eastAsia="Symbol" w:hAnsi="Symbol" w:cs="Symbol" w:hint="default"/>
        <w:w w:val="101"/>
        <w:sz w:val="18"/>
        <w:szCs w:val="18"/>
        <w:lang w:val="en-US" w:eastAsia="en-US" w:bidi="ar-SA"/>
      </w:rPr>
    </w:lvl>
    <w:lvl w:ilvl="1" w:tplc="4BBE13B2">
      <w:numFmt w:val="bullet"/>
      <w:lvlText w:val="•"/>
      <w:lvlJc w:val="left"/>
      <w:pPr>
        <w:ind w:left="3726" w:hanging="361"/>
      </w:pPr>
      <w:rPr>
        <w:rFonts w:hint="default"/>
        <w:lang w:val="en-US" w:eastAsia="en-US" w:bidi="ar-SA"/>
      </w:rPr>
    </w:lvl>
    <w:lvl w:ilvl="2" w:tplc="F78EC090">
      <w:numFmt w:val="bullet"/>
      <w:lvlText w:val="•"/>
      <w:lvlJc w:val="left"/>
      <w:pPr>
        <w:ind w:left="4512" w:hanging="361"/>
      </w:pPr>
      <w:rPr>
        <w:rFonts w:hint="default"/>
        <w:lang w:val="en-US" w:eastAsia="en-US" w:bidi="ar-SA"/>
      </w:rPr>
    </w:lvl>
    <w:lvl w:ilvl="3" w:tplc="06E60606">
      <w:numFmt w:val="bullet"/>
      <w:lvlText w:val="•"/>
      <w:lvlJc w:val="left"/>
      <w:pPr>
        <w:ind w:left="5298" w:hanging="361"/>
      </w:pPr>
      <w:rPr>
        <w:rFonts w:hint="default"/>
        <w:lang w:val="en-US" w:eastAsia="en-US" w:bidi="ar-SA"/>
      </w:rPr>
    </w:lvl>
    <w:lvl w:ilvl="4" w:tplc="68FE6C4C">
      <w:numFmt w:val="bullet"/>
      <w:lvlText w:val="•"/>
      <w:lvlJc w:val="left"/>
      <w:pPr>
        <w:ind w:left="6084" w:hanging="361"/>
      </w:pPr>
      <w:rPr>
        <w:rFonts w:hint="default"/>
        <w:lang w:val="en-US" w:eastAsia="en-US" w:bidi="ar-SA"/>
      </w:rPr>
    </w:lvl>
    <w:lvl w:ilvl="5" w:tplc="2B0CED94">
      <w:numFmt w:val="bullet"/>
      <w:lvlText w:val="•"/>
      <w:lvlJc w:val="left"/>
      <w:pPr>
        <w:ind w:left="6870" w:hanging="361"/>
      </w:pPr>
      <w:rPr>
        <w:rFonts w:hint="default"/>
        <w:lang w:val="en-US" w:eastAsia="en-US" w:bidi="ar-SA"/>
      </w:rPr>
    </w:lvl>
    <w:lvl w:ilvl="6" w:tplc="017C3BE0">
      <w:numFmt w:val="bullet"/>
      <w:lvlText w:val="•"/>
      <w:lvlJc w:val="left"/>
      <w:pPr>
        <w:ind w:left="7656" w:hanging="361"/>
      </w:pPr>
      <w:rPr>
        <w:rFonts w:hint="default"/>
        <w:lang w:val="en-US" w:eastAsia="en-US" w:bidi="ar-SA"/>
      </w:rPr>
    </w:lvl>
    <w:lvl w:ilvl="7" w:tplc="850A635A">
      <w:numFmt w:val="bullet"/>
      <w:lvlText w:val="•"/>
      <w:lvlJc w:val="left"/>
      <w:pPr>
        <w:ind w:left="8442" w:hanging="361"/>
      </w:pPr>
      <w:rPr>
        <w:rFonts w:hint="default"/>
        <w:lang w:val="en-US" w:eastAsia="en-US" w:bidi="ar-SA"/>
      </w:rPr>
    </w:lvl>
    <w:lvl w:ilvl="8" w:tplc="FD706406">
      <w:numFmt w:val="bullet"/>
      <w:lvlText w:val="•"/>
      <w:lvlJc w:val="left"/>
      <w:pPr>
        <w:ind w:left="9228" w:hanging="361"/>
      </w:pPr>
      <w:rPr>
        <w:rFonts w:hint="default"/>
        <w:lang w:val="en-US" w:eastAsia="en-US" w:bidi="ar-SA"/>
      </w:rPr>
    </w:lvl>
  </w:abstractNum>
  <w:abstractNum w:abstractNumId="21" w15:restartNumberingAfterBreak="0">
    <w:nsid w:val="608B6E76"/>
    <w:multiLevelType w:val="hybridMultilevel"/>
    <w:tmpl w:val="ACA8223E"/>
    <w:lvl w:ilvl="0" w:tplc="536CC62A">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22" w15:restartNumberingAfterBreak="0">
    <w:nsid w:val="64B36478"/>
    <w:multiLevelType w:val="hybridMultilevel"/>
    <w:tmpl w:val="4D94AB50"/>
    <w:lvl w:ilvl="0" w:tplc="EBB061F8">
      <w:numFmt w:val="bullet"/>
      <w:lvlText w:val=""/>
      <w:lvlJc w:val="left"/>
      <w:pPr>
        <w:ind w:left="739" w:hanging="360"/>
      </w:pPr>
      <w:rPr>
        <w:rFonts w:ascii="Symbol" w:eastAsia="Arial" w:hAnsi="Symbol" w:cs="Arial" w:hint="default"/>
      </w:rPr>
    </w:lvl>
    <w:lvl w:ilvl="1" w:tplc="C3BEFE68" w:tentative="1">
      <w:start w:val="1"/>
      <w:numFmt w:val="bullet"/>
      <w:lvlText w:val="o"/>
      <w:lvlJc w:val="left"/>
      <w:pPr>
        <w:ind w:left="1459" w:hanging="360"/>
      </w:pPr>
      <w:rPr>
        <w:rFonts w:ascii="Courier New" w:hAnsi="Courier New" w:cs="Courier New" w:hint="default"/>
      </w:rPr>
    </w:lvl>
    <w:lvl w:ilvl="2" w:tplc="792628EC" w:tentative="1">
      <w:start w:val="1"/>
      <w:numFmt w:val="bullet"/>
      <w:lvlText w:val=""/>
      <w:lvlJc w:val="left"/>
      <w:pPr>
        <w:ind w:left="2179" w:hanging="360"/>
      </w:pPr>
      <w:rPr>
        <w:rFonts w:ascii="Wingdings" w:hAnsi="Wingdings" w:hint="default"/>
      </w:rPr>
    </w:lvl>
    <w:lvl w:ilvl="3" w:tplc="647C5C12" w:tentative="1">
      <w:start w:val="1"/>
      <w:numFmt w:val="bullet"/>
      <w:lvlText w:val=""/>
      <w:lvlJc w:val="left"/>
      <w:pPr>
        <w:ind w:left="2899" w:hanging="360"/>
      </w:pPr>
      <w:rPr>
        <w:rFonts w:ascii="Symbol" w:hAnsi="Symbol" w:hint="default"/>
      </w:rPr>
    </w:lvl>
    <w:lvl w:ilvl="4" w:tplc="81AAC958" w:tentative="1">
      <w:start w:val="1"/>
      <w:numFmt w:val="bullet"/>
      <w:lvlText w:val="o"/>
      <w:lvlJc w:val="left"/>
      <w:pPr>
        <w:ind w:left="3619" w:hanging="360"/>
      </w:pPr>
      <w:rPr>
        <w:rFonts w:ascii="Courier New" w:hAnsi="Courier New" w:cs="Courier New" w:hint="default"/>
      </w:rPr>
    </w:lvl>
    <w:lvl w:ilvl="5" w:tplc="DB8AF3E2" w:tentative="1">
      <w:start w:val="1"/>
      <w:numFmt w:val="bullet"/>
      <w:lvlText w:val=""/>
      <w:lvlJc w:val="left"/>
      <w:pPr>
        <w:ind w:left="4339" w:hanging="360"/>
      </w:pPr>
      <w:rPr>
        <w:rFonts w:ascii="Wingdings" w:hAnsi="Wingdings" w:hint="default"/>
      </w:rPr>
    </w:lvl>
    <w:lvl w:ilvl="6" w:tplc="B4969236" w:tentative="1">
      <w:start w:val="1"/>
      <w:numFmt w:val="bullet"/>
      <w:lvlText w:val=""/>
      <w:lvlJc w:val="left"/>
      <w:pPr>
        <w:ind w:left="5059" w:hanging="360"/>
      </w:pPr>
      <w:rPr>
        <w:rFonts w:ascii="Symbol" w:hAnsi="Symbol" w:hint="default"/>
      </w:rPr>
    </w:lvl>
    <w:lvl w:ilvl="7" w:tplc="B1D845D0" w:tentative="1">
      <w:start w:val="1"/>
      <w:numFmt w:val="bullet"/>
      <w:lvlText w:val="o"/>
      <w:lvlJc w:val="left"/>
      <w:pPr>
        <w:ind w:left="5779" w:hanging="360"/>
      </w:pPr>
      <w:rPr>
        <w:rFonts w:ascii="Courier New" w:hAnsi="Courier New" w:cs="Courier New" w:hint="default"/>
      </w:rPr>
    </w:lvl>
    <w:lvl w:ilvl="8" w:tplc="B7C4882A" w:tentative="1">
      <w:start w:val="1"/>
      <w:numFmt w:val="bullet"/>
      <w:lvlText w:val=""/>
      <w:lvlJc w:val="left"/>
      <w:pPr>
        <w:ind w:left="6499" w:hanging="360"/>
      </w:pPr>
      <w:rPr>
        <w:rFonts w:ascii="Wingdings" w:hAnsi="Wingdings" w:hint="default"/>
      </w:rPr>
    </w:lvl>
  </w:abstractNum>
  <w:abstractNum w:abstractNumId="23" w15:restartNumberingAfterBreak="0">
    <w:nsid w:val="74326A9F"/>
    <w:multiLevelType w:val="multilevel"/>
    <w:tmpl w:val="6CB2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8D97C66"/>
    <w:multiLevelType w:val="multilevel"/>
    <w:tmpl w:val="4AC61AEE"/>
    <w:lvl w:ilvl="0">
      <w:start w:val="1"/>
      <w:numFmt w:val="bullet"/>
      <w:lvlText w:val=""/>
      <w:lvlJc w:val="left"/>
      <w:pPr>
        <w:tabs>
          <w:tab w:val="num" w:pos="720"/>
        </w:tabs>
        <w:ind w:left="720" w:hanging="360"/>
      </w:pPr>
      <w:rPr>
        <w:rFonts w:ascii="Symbol" w:hAnsi="Symbol" w:hint="default"/>
        <w:sz w:val="20"/>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8"/>
  </w:num>
  <w:num w:numId="3">
    <w:abstractNumId w:val="20"/>
  </w:num>
  <w:num w:numId="4">
    <w:abstractNumId w:val="19"/>
  </w:num>
  <w:num w:numId="5">
    <w:abstractNumId w:val="10"/>
  </w:num>
  <w:num w:numId="6">
    <w:abstractNumId w:val="11"/>
  </w:num>
  <w:num w:numId="7">
    <w:abstractNumId w:val="1"/>
  </w:num>
  <w:num w:numId="8">
    <w:abstractNumId w:val="6"/>
  </w:num>
  <w:num w:numId="9">
    <w:abstractNumId w:val="22"/>
  </w:num>
  <w:num w:numId="10">
    <w:abstractNumId w:val="0"/>
  </w:num>
  <w:num w:numId="11">
    <w:abstractNumId w:val="2"/>
  </w:num>
  <w:num w:numId="12">
    <w:abstractNumId w:val="3"/>
  </w:num>
  <w:num w:numId="13">
    <w:abstractNumId w:val="16"/>
  </w:num>
  <w:num w:numId="14">
    <w:abstractNumId w:val="15"/>
  </w:num>
  <w:num w:numId="15">
    <w:abstractNumId w:val="17"/>
  </w:num>
  <w:num w:numId="16">
    <w:abstractNumId w:val="14"/>
  </w:num>
  <w:num w:numId="17">
    <w:abstractNumId w:val="8"/>
  </w:num>
  <w:num w:numId="18">
    <w:abstractNumId w:val="5"/>
  </w:num>
  <w:num w:numId="19">
    <w:abstractNumId w:val="7"/>
  </w:num>
  <w:num w:numId="20">
    <w:abstractNumId w:val="4"/>
  </w:num>
  <w:num w:numId="21">
    <w:abstractNumId w:val="9"/>
  </w:num>
  <w:num w:numId="22">
    <w:abstractNumId w:val="12"/>
  </w:num>
  <w:num w:numId="23">
    <w:abstractNumId w:val="23"/>
  </w:num>
  <w:num w:numId="24">
    <w:abstractNumId w:val="21"/>
  </w:num>
  <w:num w:numId="25">
    <w:abstractNumId w:val="2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I2MzAyMzY0MDMzMzVU0lEKTi0uzszPAykwrwUAW2AOdCwAAAA="/>
  </w:docVars>
  <w:rsids>
    <w:rsidRoot w:val="0088123D"/>
    <w:rsid w:val="0000076B"/>
    <w:rsid w:val="00000838"/>
    <w:rsid w:val="0000088F"/>
    <w:rsid w:val="00000A85"/>
    <w:rsid w:val="0000122C"/>
    <w:rsid w:val="00002492"/>
    <w:rsid w:val="0000250B"/>
    <w:rsid w:val="00004BD8"/>
    <w:rsid w:val="00004D88"/>
    <w:rsid w:val="00005298"/>
    <w:rsid w:val="000052DD"/>
    <w:rsid w:val="00005623"/>
    <w:rsid w:val="00005BEF"/>
    <w:rsid w:val="00005F85"/>
    <w:rsid w:val="00006187"/>
    <w:rsid w:val="000061E4"/>
    <w:rsid w:val="00006224"/>
    <w:rsid w:val="000066D8"/>
    <w:rsid w:val="0000696C"/>
    <w:rsid w:val="00007124"/>
    <w:rsid w:val="00007BBC"/>
    <w:rsid w:val="00007CF6"/>
    <w:rsid w:val="00007E1A"/>
    <w:rsid w:val="00007F1B"/>
    <w:rsid w:val="0001060F"/>
    <w:rsid w:val="00010803"/>
    <w:rsid w:val="000108FC"/>
    <w:rsid w:val="000109FA"/>
    <w:rsid w:val="00010EB2"/>
    <w:rsid w:val="0001100F"/>
    <w:rsid w:val="0001191C"/>
    <w:rsid w:val="00011941"/>
    <w:rsid w:val="00011E88"/>
    <w:rsid w:val="00012071"/>
    <w:rsid w:val="00012573"/>
    <w:rsid w:val="000125AC"/>
    <w:rsid w:val="00012BB3"/>
    <w:rsid w:val="00012EE7"/>
    <w:rsid w:val="00013C54"/>
    <w:rsid w:val="0001462F"/>
    <w:rsid w:val="00014C70"/>
    <w:rsid w:val="00014FF5"/>
    <w:rsid w:val="00015A1B"/>
    <w:rsid w:val="00015DB7"/>
    <w:rsid w:val="00016904"/>
    <w:rsid w:val="00017479"/>
    <w:rsid w:val="00017C17"/>
    <w:rsid w:val="00020B25"/>
    <w:rsid w:val="0002155E"/>
    <w:rsid w:val="000226B0"/>
    <w:rsid w:val="00022C73"/>
    <w:rsid w:val="00023CC1"/>
    <w:rsid w:val="0002562A"/>
    <w:rsid w:val="00025636"/>
    <w:rsid w:val="0002566F"/>
    <w:rsid w:val="00025BBC"/>
    <w:rsid w:val="00025DB8"/>
    <w:rsid w:val="00025E22"/>
    <w:rsid w:val="00026059"/>
    <w:rsid w:val="000260EE"/>
    <w:rsid w:val="00026406"/>
    <w:rsid w:val="00026FAF"/>
    <w:rsid w:val="00027806"/>
    <w:rsid w:val="00030427"/>
    <w:rsid w:val="0003065F"/>
    <w:rsid w:val="00030D53"/>
    <w:rsid w:val="0003108F"/>
    <w:rsid w:val="0003133F"/>
    <w:rsid w:val="00031592"/>
    <w:rsid w:val="00031846"/>
    <w:rsid w:val="000321AD"/>
    <w:rsid w:val="000323CF"/>
    <w:rsid w:val="00032A08"/>
    <w:rsid w:val="00032B14"/>
    <w:rsid w:val="00032F9A"/>
    <w:rsid w:val="00033688"/>
    <w:rsid w:val="000336EE"/>
    <w:rsid w:val="00033889"/>
    <w:rsid w:val="00034AF3"/>
    <w:rsid w:val="00035F88"/>
    <w:rsid w:val="00036C62"/>
    <w:rsid w:val="00036F11"/>
    <w:rsid w:val="00037238"/>
    <w:rsid w:val="00037547"/>
    <w:rsid w:val="00037FD4"/>
    <w:rsid w:val="00040C09"/>
    <w:rsid w:val="000417AC"/>
    <w:rsid w:val="00041CA8"/>
    <w:rsid w:val="000423C1"/>
    <w:rsid w:val="0004288E"/>
    <w:rsid w:val="0004297D"/>
    <w:rsid w:val="0004341F"/>
    <w:rsid w:val="00043519"/>
    <w:rsid w:val="0004365F"/>
    <w:rsid w:val="00043807"/>
    <w:rsid w:val="00043D02"/>
    <w:rsid w:val="00044602"/>
    <w:rsid w:val="000459B9"/>
    <w:rsid w:val="00045F95"/>
    <w:rsid w:val="00045FA6"/>
    <w:rsid w:val="00046203"/>
    <w:rsid w:val="00046C80"/>
    <w:rsid w:val="00046F0C"/>
    <w:rsid w:val="0004717B"/>
    <w:rsid w:val="00047651"/>
    <w:rsid w:val="00050151"/>
    <w:rsid w:val="0005029C"/>
    <w:rsid w:val="00051023"/>
    <w:rsid w:val="000510C6"/>
    <w:rsid w:val="00051928"/>
    <w:rsid w:val="000521DC"/>
    <w:rsid w:val="000524F8"/>
    <w:rsid w:val="0005291B"/>
    <w:rsid w:val="0005337C"/>
    <w:rsid w:val="0005390C"/>
    <w:rsid w:val="00053E49"/>
    <w:rsid w:val="00053F18"/>
    <w:rsid w:val="000540EF"/>
    <w:rsid w:val="0005485D"/>
    <w:rsid w:val="0005605B"/>
    <w:rsid w:val="00056B90"/>
    <w:rsid w:val="00057279"/>
    <w:rsid w:val="00057649"/>
    <w:rsid w:val="000603F6"/>
    <w:rsid w:val="00060C39"/>
    <w:rsid w:val="00060D4A"/>
    <w:rsid w:val="00060EBA"/>
    <w:rsid w:val="00061104"/>
    <w:rsid w:val="000611F8"/>
    <w:rsid w:val="00061279"/>
    <w:rsid w:val="0006267A"/>
    <w:rsid w:val="000627F6"/>
    <w:rsid w:val="00062B8F"/>
    <w:rsid w:val="00063901"/>
    <w:rsid w:val="00063BC2"/>
    <w:rsid w:val="00064068"/>
    <w:rsid w:val="000640BA"/>
    <w:rsid w:val="000642D0"/>
    <w:rsid w:val="000643CC"/>
    <w:rsid w:val="00064A8F"/>
    <w:rsid w:val="00064CBC"/>
    <w:rsid w:val="000653F6"/>
    <w:rsid w:val="000659BE"/>
    <w:rsid w:val="00065F2D"/>
    <w:rsid w:val="000669A3"/>
    <w:rsid w:val="00070395"/>
    <w:rsid w:val="000706D0"/>
    <w:rsid w:val="00070D71"/>
    <w:rsid w:val="00071066"/>
    <w:rsid w:val="00071121"/>
    <w:rsid w:val="00072A83"/>
    <w:rsid w:val="000740EB"/>
    <w:rsid w:val="00074E11"/>
    <w:rsid w:val="000750C1"/>
    <w:rsid w:val="00075223"/>
    <w:rsid w:val="00075247"/>
    <w:rsid w:val="000762AC"/>
    <w:rsid w:val="0007676E"/>
    <w:rsid w:val="00076DC9"/>
    <w:rsid w:val="00076FE3"/>
    <w:rsid w:val="00077122"/>
    <w:rsid w:val="00077D1D"/>
    <w:rsid w:val="0008064A"/>
    <w:rsid w:val="0008074E"/>
    <w:rsid w:val="0008084D"/>
    <w:rsid w:val="000808C9"/>
    <w:rsid w:val="00080E33"/>
    <w:rsid w:val="0008133E"/>
    <w:rsid w:val="000813E1"/>
    <w:rsid w:val="0008324E"/>
    <w:rsid w:val="00084731"/>
    <w:rsid w:val="00084952"/>
    <w:rsid w:val="00084D4E"/>
    <w:rsid w:val="00085CA0"/>
    <w:rsid w:val="00086B6F"/>
    <w:rsid w:val="000870B2"/>
    <w:rsid w:val="000870F0"/>
    <w:rsid w:val="0008728A"/>
    <w:rsid w:val="00087A21"/>
    <w:rsid w:val="00090610"/>
    <w:rsid w:val="000908FC"/>
    <w:rsid w:val="00090C9B"/>
    <w:rsid w:val="00091255"/>
    <w:rsid w:val="000912A5"/>
    <w:rsid w:val="00091A66"/>
    <w:rsid w:val="0009240F"/>
    <w:rsid w:val="0009256C"/>
    <w:rsid w:val="00092B35"/>
    <w:rsid w:val="00092B58"/>
    <w:rsid w:val="00092DEC"/>
    <w:rsid w:val="0009335B"/>
    <w:rsid w:val="000933D1"/>
    <w:rsid w:val="00093BF1"/>
    <w:rsid w:val="00093C04"/>
    <w:rsid w:val="00093E88"/>
    <w:rsid w:val="00094180"/>
    <w:rsid w:val="00094D9D"/>
    <w:rsid w:val="00095161"/>
    <w:rsid w:val="000954DD"/>
    <w:rsid w:val="0009571C"/>
    <w:rsid w:val="00095F74"/>
    <w:rsid w:val="00096091"/>
    <w:rsid w:val="00096892"/>
    <w:rsid w:val="00096930"/>
    <w:rsid w:val="00096994"/>
    <w:rsid w:val="00096B93"/>
    <w:rsid w:val="00097B2F"/>
    <w:rsid w:val="000A0026"/>
    <w:rsid w:val="000A1065"/>
    <w:rsid w:val="000A12D9"/>
    <w:rsid w:val="000A2BCF"/>
    <w:rsid w:val="000A3442"/>
    <w:rsid w:val="000A39E4"/>
    <w:rsid w:val="000A3C3C"/>
    <w:rsid w:val="000A3C3F"/>
    <w:rsid w:val="000A4299"/>
    <w:rsid w:val="000A4BC1"/>
    <w:rsid w:val="000A51F8"/>
    <w:rsid w:val="000A5286"/>
    <w:rsid w:val="000A581A"/>
    <w:rsid w:val="000A5C68"/>
    <w:rsid w:val="000A64CF"/>
    <w:rsid w:val="000A663D"/>
    <w:rsid w:val="000A664C"/>
    <w:rsid w:val="000A6CC6"/>
    <w:rsid w:val="000A6CDD"/>
    <w:rsid w:val="000A7027"/>
    <w:rsid w:val="000A7405"/>
    <w:rsid w:val="000B06DE"/>
    <w:rsid w:val="000B0CFC"/>
    <w:rsid w:val="000B19D8"/>
    <w:rsid w:val="000B1A4A"/>
    <w:rsid w:val="000B1AA4"/>
    <w:rsid w:val="000B2084"/>
    <w:rsid w:val="000B21E9"/>
    <w:rsid w:val="000B2B2A"/>
    <w:rsid w:val="000B2C5C"/>
    <w:rsid w:val="000B315E"/>
    <w:rsid w:val="000B3A38"/>
    <w:rsid w:val="000B3F61"/>
    <w:rsid w:val="000B41EC"/>
    <w:rsid w:val="000B4754"/>
    <w:rsid w:val="000B4B96"/>
    <w:rsid w:val="000B5026"/>
    <w:rsid w:val="000B550B"/>
    <w:rsid w:val="000B579F"/>
    <w:rsid w:val="000B582B"/>
    <w:rsid w:val="000B75B0"/>
    <w:rsid w:val="000B796E"/>
    <w:rsid w:val="000B7E57"/>
    <w:rsid w:val="000C050C"/>
    <w:rsid w:val="000C0C70"/>
    <w:rsid w:val="000C0EB1"/>
    <w:rsid w:val="000C16D5"/>
    <w:rsid w:val="000C1B9D"/>
    <w:rsid w:val="000C1D41"/>
    <w:rsid w:val="000C27B0"/>
    <w:rsid w:val="000C280B"/>
    <w:rsid w:val="000C2B2B"/>
    <w:rsid w:val="000C2D3F"/>
    <w:rsid w:val="000C3008"/>
    <w:rsid w:val="000C31F8"/>
    <w:rsid w:val="000C37B5"/>
    <w:rsid w:val="000C3975"/>
    <w:rsid w:val="000C3AE1"/>
    <w:rsid w:val="000C40F1"/>
    <w:rsid w:val="000C4557"/>
    <w:rsid w:val="000C5165"/>
    <w:rsid w:val="000C579B"/>
    <w:rsid w:val="000C5EAB"/>
    <w:rsid w:val="000C6408"/>
    <w:rsid w:val="000C6CDE"/>
    <w:rsid w:val="000C7E7E"/>
    <w:rsid w:val="000D0F1D"/>
    <w:rsid w:val="000D1142"/>
    <w:rsid w:val="000D17BA"/>
    <w:rsid w:val="000D3AF0"/>
    <w:rsid w:val="000D3F07"/>
    <w:rsid w:val="000D3F34"/>
    <w:rsid w:val="000D3FDF"/>
    <w:rsid w:val="000D425E"/>
    <w:rsid w:val="000D47E8"/>
    <w:rsid w:val="000D497A"/>
    <w:rsid w:val="000D4B37"/>
    <w:rsid w:val="000D4FB5"/>
    <w:rsid w:val="000D5725"/>
    <w:rsid w:val="000D5DB7"/>
    <w:rsid w:val="000D7C5F"/>
    <w:rsid w:val="000D7F24"/>
    <w:rsid w:val="000D7F9A"/>
    <w:rsid w:val="000E0014"/>
    <w:rsid w:val="000E041A"/>
    <w:rsid w:val="000E04DF"/>
    <w:rsid w:val="000E07C8"/>
    <w:rsid w:val="000E0A2C"/>
    <w:rsid w:val="000E0C49"/>
    <w:rsid w:val="000E0EB9"/>
    <w:rsid w:val="000E128B"/>
    <w:rsid w:val="000E16EA"/>
    <w:rsid w:val="000E16FE"/>
    <w:rsid w:val="000E18DE"/>
    <w:rsid w:val="000E27D3"/>
    <w:rsid w:val="000E312D"/>
    <w:rsid w:val="000E3D23"/>
    <w:rsid w:val="000E4BC5"/>
    <w:rsid w:val="000E4D1C"/>
    <w:rsid w:val="000E5222"/>
    <w:rsid w:val="000E5292"/>
    <w:rsid w:val="000E57EA"/>
    <w:rsid w:val="000E5EFC"/>
    <w:rsid w:val="000E61CA"/>
    <w:rsid w:val="000E641A"/>
    <w:rsid w:val="000E6A8F"/>
    <w:rsid w:val="000E6C57"/>
    <w:rsid w:val="000E6F77"/>
    <w:rsid w:val="000E7387"/>
    <w:rsid w:val="000E76B6"/>
    <w:rsid w:val="000E7979"/>
    <w:rsid w:val="000E79DF"/>
    <w:rsid w:val="000E7A4E"/>
    <w:rsid w:val="000F0FD0"/>
    <w:rsid w:val="000F1551"/>
    <w:rsid w:val="000F1AC1"/>
    <w:rsid w:val="000F1D60"/>
    <w:rsid w:val="000F1E68"/>
    <w:rsid w:val="000F2D4A"/>
    <w:rsid w:val="000F36BB"/>
    <w:rsid w:val="000F3CFF"/>
    <w:rsid w:val="000F428A"/>
    <w:rsid w:val="000F4ACC"/>
    <w:rsid w:val="000F573C"/>
    <w:rsid w:val="000F57F4"/>
    <w:rsid w:val="000F6736"/>
    <w:rsid w:val="000F6873"/>
    <w:rsid w:val="000F69D4"/>
    <w:rsid w:val="000F6B71"/>
    <w:rsid w:val="000F7674"/>
    <w:rsid w:val="000F77EF"/>
    <w:rsid w:val="000F7F99"/>
    <w:rsid w:val="00100325"/>
    <w:rsid w:val="00100662"/>
    <w:rsid w:val="001007D8"/>
    <w:rsid w:val="00101101"/>
    <w:rsid w:val="00101F3A"/>
    <w:rsid w:val="00102192"/>
    <w:rsid w:val="00102282"/>
    <w:rsid w:val="00102979"/>
    <w:rsid w:val="001029CC"/>
    <w:rsid w:val="00102AD1"/>
    <w:rsid w:val="00103339"/>
    <w:rsid w:val="001034F0"/>
    <w:rsid w:val="001038BA"/>
    <w:rsid w:val="00103A57"/>
    <w:rsid w:val="00103BB0"/>
    <w:rsid w:val="00103F0F"/>
    <w:rsid w:val="00103F5A"/>
    <w:rsid w:val="001046FD"/>
    <w:rsid w:val="00104943"/>
    <w:rsid w:val="00105A45"/>
    <w:rsid w:val="00105BED"/>
    <w:rsid w:val="00105FF7"/>
    <w:rsid w:val="001066F1"/>
    <w:rsid w:val="0010699E"/>
    <w:rsid w:val="00106B3F"/>
    <w:rsid w:val="00106F04"/>
    <w:rsid w:val="001076B2"/>
    <w:rsid w:val="00107C08"/>
    <w:rsid w:val="00107DFC"/>
    <w:rsid w:val="00107F53"/>
    <w:rsid w:val="00110535"/>
    <w:rsid w:val="00110723"/>
    <w:rsid w:val="001109BD"/>
    <w:rsid w:val="001119FC"/>
    <w:rsid w:val="00111BD0"/>
    <w:rsid w:val="00111C36"/>
    <w:rsid w:val="0011268B"/>
    <w:rsid w:val="00112EA5"/>
    <w:rsid w:val="00113110"/>
    <w:rsid w:val="001134AC"/>
    <w:rsid w:val="00113CCD"/>
    <w:rsid w:val="00113D39"/>
    <w:rsid w:val="00114053"/>
    <w:rsid w:val="001141FD"/>
    <w:rsid w:val="00114618"/>
    <w:rsid w:val="001148E7"/>
    <w:rsid w:val="00114929"/>
    <w:rsid w:val="00114F39"/>
    <w:rsid w:val="00115E71"/>
    <w:rsid w:val="00115FE1"/>
    <w:rsid w:val="0011657D"/>
    <w:rsid w:val="001165E4"/>
    <w:rsid w:val="00116B09"/>
    <w:rsid w:val="00116DB4"/>
    <w:rsid w:val="001170B9"/>
    <w:rsid w:val="00117DB2"/>
    <w:rsid w:val="001204BE"/>
    <w:rsid w:val="001205F0"/>
    <w:rsid w:val="001209AE"/>
    <w:rsid w:val="00120A5F"/>
    <w:rsid w:val="00120D6C"/>
    <w:rsid w:val="00120EF9"/>
    <w:rsid w:val="001210C0"/>
    <w:rsid w:val="0012110A"/>
    <w:rsid w:val="00121210"/>
    <w:rsid w:val="00121D52"/>
    <w:rsid w:val="00121FCA"/>
    <w:rsid w:val="00122359"/>
    <w:rsid w:val="001228D0"/>
    <w:rsid w:val="001232E6"/>
    <w:rsid w:val="00123B95"/>
    <w:rsid w:val="00123CD0"/>
    <w:rsid w:val="00123E29"/>
    <w:rsid w:val="00123EF9"/>
    <w:rsid w:val="0012463D"/>
    <w:rsid w:val="001248E9"/>
    <w:rsid w:val="00124D6C"/>
    <w:rsid w:val="00125243"/>
    <w:rsid w:val="001259B2"/>
    <w:rsid w:val="00125FE8"/>
    <w:rsid w:val="00126158"/>
    <w:rsid w:val="00126C7E"/>
    <w:rsid w:val="001273DE"/>
    <w:rsid w:val="001274D8"/>
    <w:rsid w:val="001276C5"/>
    <w:rsid w:val="00127A85"/>
    <w:rsid w:val="001301C1"/>
    <w:rsid w:val="001303AE"/>
    <w:rsid w:val="00130AAD"/>
    <w:rsid w:val="00130AD6"/>
    <w:rsid w:val="001311DA"/>
    <w:rsid w:val="001318A9"/>
    <w:rsid w:val="00131BB5"/>
    <w:rsid w:val="001324DE"/>
    <w:rsid w:val="0013279D"/>
    <w:rsid w:val="001327DA"/>
    <w:rsid w:val="00133EAD"/>
    <w:rsid w:val="00134616"/>
    <w:rsid w:val="00134755"/>
    <w:rsid w:val="00135046"/>
    <w:rsid w:val="001359F2"/>
    <w:rsid w:val="00136DF6"/>
    <w:rsid w:val="001370E4"/>
    <w:rsid w:val="001374EC"/>
    <w:rsid w:val="0013757E"/>
    <w:rsid w:val="001375A8"/>
    <w:rsid w:val="001378B0"/>
    <w:rsid w:val="001379BE"/>
    <w:rsid w:val="00137D50"/>
    <w:rsid w:val="00137F8B"/>
    <w:rsid w:val="001402D2"/>
    <w:rsid w:val="0014033A"/>
    <w:rsid w:val="0014053A"/>
    <w:rsid w:val="001411E6"/>
    <w:rsid w:val="00141328"/>
    <w:rsid w:val="001415FF"/>
    <w:rsid w:val="00141736"/>
    <w:rsid w:val="00142245"/>
    <w:rsid w:val="00142797"/>
    <w:rsid w:val="00142E5D"/>
    <w:rsid w:val="001433CA"/>
    <w:rsid w:val="001434E0"/>
    <w:rsid w:val="00143777"/>
    <w:rsid w:val="001438ED"/>
    <w:rsid w:val="0014478B"/>
    <w:rsid w:val="00144D12"/>
    <w:rsid w:val="00145408"/>
    <w:rsid w:val="00146EA0"/>
    <w:rsid w:val="0014739E"/>
    <w:rsid w:val="0014758E"/>
    <w:rsid w:val="00147B39"/>
    <w:rsid w:val="00147CDE"/>
    <w:rsid w:val="00150192"/>
    <w:rsid w:val="0015034E"/>
    <w:rsid w:val="00150579"/>
    <w:rsid w:val="001506C1"/>
    <w:rsid w:val="0015185B"/>
    <w:rsid w:val="001520CD"/>
    <w:rsid w:val="001521CD"/>
    <w:rsid w:val="001527FC"/>
    <w:rsid w:val="001529E5"/>
    <w:rsid w:val="001529E7"/>
    <w:rsid w:val="00152AC8"/>
    <w:rsid w:val="00152EB1"/>
    <w:rsid w:val="00152FCD"/>
    <w:rsid w:val="00153A91"/>
    <w:rsid w:val="00153DD1"/>
    <w:rsid w:val="00153F12"/>
    <w:rsid w:val="00154DEA"/>
    <w:rsid w:val="00155A34"/>
    <w:rsid w:val="00155FE8"/>
    <w:rsid w:val="0015665F"/>
    <w:rsid w:val="001567AC"/>
    <w:rsid w:val="00156A19"/>
    <w:rsid w:val="00156D4F"/>
    <w:rsid w:val="00157635"/>
    <w:rsid w:val="00157DAF"/>
    <w:rsid w:val="00157E97"/>
    <w:rsid w:val="001606BE"/>
    <w:rsid w:val="00160EEF"/>
    <w:rsid w:val="001611E3"/>
    <w:rsid w:val="0016135D"/>
    <w:rsid w:val="00161364"/>
    <w:rsid w:val="00161616"/>
    <w:rsid w:val="0016186F"/>
    <w:rsid w:val="0016198E"/>
    <w:rsid w:val="00161DBA"/>
    <w:rsid w:val="00163745"/>
    <w:rsid w:val="00163FCB"/>
    <w:rsid w:val="001642E3"/>
    <w:rsid w:val="00164A6C"/>
    <w:rsid w:val="00164C87"/>
    <w:rsid w:val="00165C75"/>
    <w:rsid w:val="00166407"/>
    <w:rsid w:val="001677B0"/>
    <w:rsid w:val="00167932"/>
    <w:rsid w:val="0016796A"/>
    <w:rsid w:val="0017001A"/>
    <w:rsid w:val="0017095A"/>
    <w:rsid w:val="00170DC5"/>
    <w:rsid w:val="00171434"/>
    <w:rsid w:val="001718D6"/>
    <w:rsid w:val="00171EDF"/>
    <w:rsid w:val="001724FF"/>
    <w:rsid w:val="0017277C"/>
    <w:rsid w:val="00172B49"/>
    <w:rsid w:val="00173D13"/>
    <w:rsid w:val="00173F96"/>
    <w:rsid w:val="00173FC6"/>
    <w:rsid w:val="00174A7C"/>
    <w:rsid w:val="00174BC0"/>
    <w:rsid w:val="001754DA"/>
    <w:rsid w:val="0017655D"/>
    <w:rsid w:val="001773C9"/>
    <w:rsid w:val="001775D5"/>
    <w:rsid w:val="0017790B"/>
    <w:rsid w:val="00177A03"/>
    <w:rsid w:val="00177A16"/>
    <w:rsid w:val="00177DA0"/>
    <w:rsid w:val="00177EB6"/>
    <w:rsid w:val="001803D8"/>
    <w:rsid w:val="001803E9"/>
    <w:rsid w:val="0018051C"/>
    <w:rsid w:val="00180711"/>
    <w:rsid w:val="00180875"/>
    <w:rsid w:val="001815E8"/>
    <w:rsid w:val="001816FB"/>
    <w:rsid w:val="001818BD"/>
    <w:rsid w:val="00182451"/>
    <w:rsid w:val="00182591"/>
    <w:rsid w:val="00182607"/>
    <w:rsid w:val="00182755"/>
    <w:rsid w:val="00182A46"/>
    <w:rsid w:val="00182C1C"/>
    <w:rsid w:val="00182CF3"/>
    <w:rsid w:val="00183226"/>
    <w:rsid w:val="001832E4"/>
    <w:rsid w:val="001838E7"/>
    <w:rsid w:val="00183B33"/>
    <w:rsid w:val="00183CEC"/>
    <w:rsid w:val="00183EAE"/>
    <w:rsid w:val="00184036"/>
    <w:rsid w:val="0018419B"/>
    <w:rsid w:val="001846E3"/>
    <w:rsid w:val="001847E9"/>
    <w:rsid w:val="00184F62"/>
    <w:rsid w:val="001852AD"/>
    <w:rsid w:val="00186E02"/>
    <w:rsid w:val="00186F54"/>
    <w:rsid w:val="00187072"/>
    <w:rsid w:val="0018732D"/>
    <w:rsid w:val="00187CAA"/>
    <w:rsid w:val="0019025E"/>
    <w:rsid w:val="00190426"/>
    <w:rsid w:val="00190A72"/>
    <w:rsid w:val="00191378"/>
    <w:rsid w:val="0019266F"/>
    <w:rsid w:val="001931A2"/>
    <w:rsid w:val="001944A0"/>
    <w:rsid w:val="00194987"/>
    <w:rsid w:val="001950BA"/>
    <w:rsid w:val="00196164"/>
    <w:rsid w:val="001961CC"/>
    <w:rsid w:val="00196798"/>
    <w:rsid w:val="00196A1B"/>
    <w:rsid w:val="00196FE2"/>
    <w:rsid w:val="001972C3"/>
    <w:rsid w:val="00197430"/>
    <w:rsid w:val="001977FE"/>
    <w:rsid w:val="00197B36"/>
    <w:rsid w:val="00197E12"/>
    <w:rsid w:val="001A08F4"/>
    <w:rsid w:val="001A0907"/>
    <w:rsid w:val="001A1424"/>
    <w:rsid w:val="001A1F1A"/>
    <w:rsid w:val="001A210C"/>
    <w:rsid w:val="001A21FA"/>
    <w:rsid w:val="001A2341"/>
    <w:rsid w:val="001A2885"/>
    <w:rsid w:val="001A2C1D"/>
    <w:rsid w:val="001A3492"/>
    <w:rsid w:val="001A3C71"/>
    <w:rsid w:val="001A4727"/>
    <w:rsid w:val="001A4768"/>
    <w:rsid w:val="001A5444"/>
    <w:rsid w:val="001A5C94"/>
    <w:rsid w:val="001A61F1"/>
    <w:rsid w:val="001A6A46"/>
    <w:rsid w:val="001A794C"/>
    <w:rsid w:val="001B0163"/>
    <w:rsid w:val="001B04D1"/>
    <w:rsid w:val="001B05EC"/>
    <w:rsid w:val="001B0CCA"/>
    <w:rsid w:val="001B13B5"/>
    <w:rsid w:val="001B1A57"/>
    <w:rsid w:val="001B2371"/>
    <w:rsid w:val="001B27C6"/>
    <w:rsid w:val="001B3B84"/>
    <w:rsid w:val="001B4D95"/>
    <w:rsid w:val="001B55DD"/>
    <w:rsid w:val="001B57A4"/>
    <w:rsid w:val="001B57CC"/>
    <w:rsid w:val="001B606C"/>
    <w:rsid w:val="001B6072"/>
    <w:rsid w:val="001B611A"/>
    <w:rsid w:val="001B66E5"/>
    <w:rsid w:val="001B69C7"/>
    <w:rsid w:val="001B6C59"/>
    <w:rsid w:val="001B7148"/>
    <w:rsid w:val="001B7D0F"/>
    <w:rsid w:val="001B7ED8"/>
    <w:rsid w:val="001C0C84"/>
    <w:rsid w:val="001C1001"/>
    <w:rsid w:val="001C10C5"/>
    <w:rsid w:val="001C11F2"/>
    <w:rsid w:val="001C137F"/>
    <w:rsid w:val="001C19DB"/>
    <w:rsid w:val="001C1F15"/>
    <w:rsid w:val="001C2240"/>
    <w:rsid w:val="001C27FD"/>
    <w:rsid w:val="001C2BBD"/>
    <w:rsid w:val="001C2D90"/>
    <w:rsid w:val="001C2DDD"/>
    <w:rsid w:val="001C39F4"/>
    <w:rsid w:val="001C47EF"/>
    <w:rsid w:val="001C4B7F"/>
    <w:rsid w:val="001C4EC2"/>
    <w:rsid w:val="001C5760"/>
    <w:rsid w:val="001C5834"/>
    <w:rsid w:val="001C61EB"/>
    <w:rsid w:val="001C65B1"/>
    <w:rsid w:val="001C6711"/>
    <w:rsid w:val="001C6929"/>
    <w:rsid w:val="001C6946"/>
    <w:rsid w:val="001C6D05"/>
    <w:rsid w:val="001C7391"/>
    <w:rsid w:val="001C7811"/>
    <w:rsid w:val="001C78A5"/>
    <w:rsid w:val="001D039E"/>
    <w:rsid w:val="001D03E5"/>
    <w:rsid w:val="001D0573"/>
    <w:rsid w:val="001D07F2"/>
    <w:rsid w:val="001D088E"/>
    <w:rsid w:val="001D1762"/>
    <w:rsid w:val="001D1B92"/>
    <w:rsid w:val="001D2615"/>
    <w:rsid w:val="001D325C"/>
    <w:rsid w:val="001D35CB"/>
    <w:rsid w:val="001D3D20"/>
    <w:rsid w:val="001D3D25"/>
    <w:rsid w:val="001D3D5A"/>
    <w:rsid w:val="001D3DE4"/>
    <w:rsid w:val="001D4330"/>
    <w:rsid w:val="001D44DD"/>
    <w:rsid w:val="001D4E42"/>
    <w:rsid w:val="001D541D"/>
    <w:rsid w:val="001D6B62"/>
    <w:rsid w:val="001D6BC8"/>
    <w:rsid w:val="001D773F"/>
    <w:rsid w:val="001D7D27"/>
    <w:rsid w:val="001D7EBE"/>
    <w:rsid w:val="001E009B"/>
    <w:rsid w:val="001E15AF"/>
    <w:rsid w:val="001E17A5"/>
    <w:rsid w:val="001E1E28"/>
    <w:rsid w:val="001E22E4"/>
    <w:rsid w:val="001E22F1"/>
    <w:rsid w:val="001E28D6"/>
    <w:rsid w:val="001E337E"/>
    <w:rsid w:val="001E345D"/>
    <w:rsid w:val="001E41D5"/>
    <w:rsid w:val="001E476A"/>
    <w:rsid w:val="001E4879"/>
    <w:rsid w:val="001E4AF7"/>
    <w:rsid w:val="001E4CBC"/>
    <w:rsid w:val="001E50E1"/>
    <w:rsid w:val="001E5596"/>
    <w:rsid w:val="001E65FC"/>
    <w:rsid w:val="001E6778"/>
    <w:rsid w:val="001E6970"/>
    <w:rsid w:val="001E6AEB"/>
    <w:rsid w:val="001E6FB4"/>
    <w:rsid w:val="001E7111"/>
    <w:rsid w:val="001E7385"/>
    <w:rsid w:val="001F0587"/>
    <w:rsid w:val="001F1157"/>
    <w:rsid w:val="001F17E5"/>
    <w:rsid w:val="001F20C3"/>
    <w:rsid w:val="001F2377"/>
    <w:rsid w:val="001F2AE9"/>
    <w:rsid w:val="001F314A"/>
    <w:rsid w:val="001F3276"/>
    <w:rsid w:val="001F3788"/>
    <w:rsid w:val="001F38C6"/>
    <w:rsid w:val="001F3E67"/>
    <w:rsid w:val="001F423D"/>
    <w:rsid w:val="001F424D"/>
    <w:rsid w:val="001F4CAF"/>
    <w:rsid w:val="001F54F2"/>
    <w:rsid w:val="001F6541"/>
    <w:rsid w:val="001F75CE"/>
    <w:rsid w:val="001F7622"/>
    <w:rsid w:val="001F7650"/>
    <w:rsid w:val="001F7666"/>
    <w:rsid w:val="001F7872"/>
    <w:rsid w:val="001F7960"/>
    <w:rsid w:val="001F7A94"/>
    <w:rsid w:val="00200443"/>
    <w:rsid w:val="002006DE"/>
    <w:rsid w:val="00200990"/>
    <w:rsid w:val="00201013"/>
    <w:rsid w:val="0020241D"/>
    <w:rsid w:val="00202B71"/>
    <w:rsid w:val="00202C05"/>
    <w:rsid w:val="00203920"/>
    <w:rsid w:val="0020488C"/>
    <w:rsid w:val="00204B8A"/>
    <w:rsid w:val="00204BF3"/>
    <w:rsid w:val="00204C37"/>
    <w:rsid w:val="002052C6"/>
    <w:rsid w:val="00205D0F"/>
    <w:rsid w:val="00206A53"/>
    <w:rsid w:val="002074D2"/>
    <w:rsid w:val="00207503"/>
    <w:rsid w:val="0020766C"/>
    <w:rsid w:val="002077A8"/>
    <w:rsid w:val="00207FE5"/>
    <w:rsid w:val="00210481"/>
    <w:rsid w:val="00210942"/>
    <w:rsid w:val="00210A2E"/>
    <w:rsid w:val="00210B91"/>
    <w:rsid w:val="0021106A"/>
    <w:rsid w:val="00211690"/>
    <w:rsid w:val="00211B0E"/>
    <w:rsid w:val="00212154"/>
    <w:rsid w:val="00212A10"/>
    <w:rsid w:val="00212C8D"/>
    <w:rsid w:val="002131F8"/>
    <w:rsid w:val="0021320F"/>
    <w:rsid w:val="002134A0"/>
    <w:rsid w:val="00213D96"/>
    <w:rsid w:val="00215039"/>
    <w:rsid w:val="002156E6"/>
    <w:rsid w:val="002160C7"/>
    <w:rsid w:val="00216625"/>
    <w:rsid w:val="002167FF"/>
    <w:rsid w:val="00216A10"/>
    <w:rsid w:val="00216AB5"/>
    <w:rsid w:val="00217465"/>
    <w:rsid w:val="00217468"/>
    <w:rsid w:val="00217828"/>
    <w:rsid w:val="0022090C"/>
    <w:rsid w:val="00221334"/>
    <w:rsid w:val="002213FD"/>
    <w:rsid w:val="00221771"/>
    <w:rsid w:val="002218D8"/>
    <w:rsid w:val="00221D90"/>
    <w:rsid w:val="002222D4"/>
    <w:rsid w:val="00222363"/>
    <w:rsid w:val="0022528B"/>
    <w:rsid w:val="0022570E"/>
    <w:rsid w:val="00226DCE"/>
    <w:rsid w:val="00226EB6"/>
    <w:rsid w:val="002272BC"/>
    <w:rsid w:val="00227EBF"/>
    <w:rsid w:val="00230BFC"/>
    <w:rsid w:val="00230DA8"/>
    <w:rsid w:val="002315D5"/>
    <w:rsid w:val="002316B3"/>
    <w:rsid w:val="0023174C"/>
    <w:rsid w:val="00231F2E"/>
    <w:rsid w:val="002322D4"/>
    <w:rsid w:val="00232B2E"/>
    <w:rsid w:val="00232CC0"/>
    <w:rsid w:val="00232FB6"/>
    <w:rsid w:val="00233244"/>
    <w:rsid w:val="00233C84"/>
    <w:rsid w:val="00233CE3"/>
    <w:rsid w:val="00234124"/>
    <w:rsid w:val="00234D05"/>
    <w:rsid w:val="00234E7E"/>
    <w:rsid w:val="002354F2"/>
    <w:rsid w:val="00235588"/>
    <w:rsid w:val="0023586F"/>
    <w:rsid w:val="00235A64"/>
    <w:rsid w:val="00235A9A"/>
    <w:rsid w:val="00236AA4"/>
    <w:rsid w:val="00236E0F"/>
    <w:rsid w:val="002375F3"/>
    <w:rsid w:val="00237688"/>
    <w:rsid w:val="00237B9C"/>
    <w:rsid w:val="00240079"/>
    <w:rsid w:val="002401D3"/>
    <w:rsid w:val="00240A9F"/>
    <w:rsid w:val="00240E60"/>
    <w:rsid w:val="00240F2E"/>
    <w:rsid w:val="00240F4B"/>
    <w:rsid w:val="00241578"/>
    <w:rsid w:val="002418F5"/>
    <w:rsid w:val="002419C1"/>
    <w:rsid w:val="0024264D"/>
    <w:rsid w:val="00243833"/>
    <w:rsid w:val="00244966"/>
    <w:rsid w:val="00244A7C"/>
    <w:rsid w:val="00245D79"/>
    <w:rsid w:val="00245E1A"/>
    <w:rsid w:val="00246535"/>
    <w:rsid w:val="00246540"/>
    <w:rsid w:val="00246D37"/>
    <w:rsid w:val="00250374"/>
    <w:rsid w:val="00250577"/>
    <w:rsid w:val="0025066C"/>
    <w:rsid w:val="00251212"/>
    <w:rsid w:val="00251221"/>
    <w:rsid w:val="002514F7"/>
    <w:rsid w:val="002516A3"/>
    <w:rsid w:val="00251898"/>
    <w:rsid w:val="0025200B"/>
    <w:rsid w:val="002521B4"/>
    <w:rsid w:val="0025242E"/>
    <w:rsid w:val="00252542"/>
    <w:rsid w:val="00252888"/>
    <w:rsid w:val="00252B6D"/>
    <w:rsid w:val="00253772"/>
    <w:rsid w:val="00253B0D"/>
    <w:rsid w:val="002540A8"/>
    <w:rsid w:val="002543EF"/>
    <w:rsid w:val="0025440A"/>
    <w:rsid w:val="0025497D"/>
    <w:rsid w:val="00254AC0"/>
    <w:rsid w:val="00254D5D"/>
    <w:rsid w:val="00254E9B"/>
    <w:rsid w:val="00255359"/>
    <w:rsid w:val="00255712"/>
    <w:rsid w:val="00255B3A"/>
    <w:rsid w:val="00256286"/>
    <w:rsid w:val="002562E4"/>
    <w:rsid w:val="002569FC"/>
    <w:rsid w:val="00256DC5"/>
    <w:rsid w:val="00256EA3"/>
    <w:rsid w:val="00257465"/>
    <w:rsid w:val="00257639"/>
    <w:rsid w:val="0025777B"/>
    <w:rsid w:val="00257CD2"/>
    <w:rsid w:val="00257D8C"/>
    <w:rsid w:val="00260992"/>
    <w:rsid w:val="00260CEB"/>
    <w:rsid w:val="00260E47"/>
    <w:rsid w:val="00260E59"/>
    <w:rsid w:val="0026172C"/>
    <w:rsid w:val="002619E6"/>
    <w:rsid w:val="00262329"/>
    <w:rsid w:val="00262927"/>
    <w:rsid w:val="00263317"/>
    <w:rsid w:val="002633A7"/>
    <w:rsid w:val="00263915"/>
    <w:rsid w:val="002647C3"/>
    <w:rsid w:val="00265040"/>
    <w:rsid w:val="00265169"/>
    <w:rsid w:val="00265217"/>
    <w:rsid w:val="0026546C"/>
    <w:rsid w:val="00265D65"/>
    <w:rsid w:val="002660B2"/>
    <w:rsid w:val="002663D5"/>
    <w:rsid w:val="00266801"/>
    <w:rsid w:val="00266CE0"/>
    <w:rsid w:val="0026723B"/>
    <w:rsid w:val="0026784C"/>
    <w:rsid w:val="002702FB"/>
    <w:rsid w:val="0027031E"/>
    <w:rsid w:val="002703E7"/>
    <w:rsid w:val="00270D76"/>
    <w:rsid w:val="00272019"/>
    <w:rsid w:val="0027203B"/>
    <w:rsid w:val="002724CB"/>
    <w:rsid w:val="002724F3"/>
    <w:rsid w:val="0027313E"/>
    <w:rsid w:val="00273294"/>
    <w:rsid w:val="00273CDE"/>
    <w:rsid w:val="00273F3B"/>
    <w:rsid w:val="00274311"/>
    <w:rsid w:val="002745D7"/>
    <w:rsid w:val="00274D59"/>
    <w:rsid w:val="00275507"/>
    <w:rsid w:val="00275942"/>
    <w:rsid w:val="00275B42"/>
    <w:rsid w:val="0027692D"/>
    <w:rsid w:val="00276AB9"/>
    <w:rsid w:val="002773D2"/>
    <w:rsid w:val="00277407"/>
    <w:rsid w:val="00277743"/>
    <w:rsid w:val="00277F4E"/>
    <w:rsid w:val="002801BB"/>
    <w:rsid w:val="00280CAF"/>
    <w:rsid w:val="00280F60"/>
    <w:rsid w:val="00280F9E"/>
    <w:rsid w:val="002810B8"/>
    <w:rsid w:val="00281457"/>
    <w:rsid w:val="00281562"/>
    <w:rsid w:val="00281608"/>
    <w:rsid w:val="0028186E"/>
    <w:rsid w:val="00281D59"/>
    <w:rsid w:val="002821D8"/>
    <w:rsid w:val="002825EF"/>
    <w:rsid w:val="00282E19"/>
    <w:rsid w:val="00282FA8"/>
    <w:rsid w:val="002832E7"/>
    <w:rsid w:val="00283D27"/>
    <w:rsid w:val="00283F60"/>
    <w:rsid w:val="002854FE"/>
    <w:rsid w:val="0028579F"/>
    <w:rsid w:val="00285AEB"/>
    <w:rsid w:val="002865A8"/>
    <w:rsid w:val="00287572"/>
    <w:rsid w:val="00287585"/>
    <w:rsid w:val="00287893"/>
    <w:rsid w:val="00287B02"/>
    <w:rsid w:val="00290047"/>
    <w:rsid w:val="00290365"/>
    <w:rsid w:val="00291BC7"/>
    <w:rsid w:val="00291D1D"/>
    <w:rsid w:val="00291DF2"/>
    <w:rsid w:val="0029236A"/>
    <w:rsid w:val="00292520"/>
    <w:rsid w:val="00292E03"/>
    <w:rsid w:val="00293672"/>
    <w:rsid w:val="00293C5F"/>
    <w:rsid w:val="00293F68"/>
    <w:rsid w:val="00294767"/>
    <w:rsid w:val="0029496E"/>
    <w:rsid w:val="00294B0D"/>
    <w:rsid w:val="00294FB5"/>
    <w:rsid w:val="0029527C"/>
    <w:rsid w:val="002958F4"/>
    <w:rsid w:val="00295ED5"/>
    <w:rsid w:val="00296452"/>
    <w:rsid w:val="00296558"/>
    <w:rsid w:val="002966F9"/>
    <w:rsid w:val="0029680E"/>
    <w:rsid w:val="00296B36"/>
    <w:rsid w:val="00297C00"/>
    <w:rsid w:val="00297C53"/>
    <w:rsid w:val="002A01BE"/>
    <w:rsid w:val="002A0464"/>
    <w:rsid w:val="002A07EB"/>
    <w:rsid w:val="002A1468"/>
    <w:rsid w:val="002A1839"/>
    <w:rsid w:val="002A185C"/>
    <w:rsid w:val="002A2401"/>
    <w:rsid w:val="002A2889"/>
    <w:rsid w:val="002A292A"/>
    <w:rsid w:val="002A2C23"/>
    <w:rsid w:val="002A3272"/>
    <w:rsid w:val="002A3489"/>
    <w:rsid w:val="002A34BD"/>
    <w:rsid w:val="002A394F"/>
    <w:rsid w:val="002A4445"/>
    <w:rsid w:val="002A4803"/>
    <w:rsid w:val="002A57E0"/>
    <w:rsid w:val="002A5A0B"/>
    <w:rsid w:val="002A5C22"/>
    <w:rsid w:val="002A5CCA"/>
    <w:rsid w:val="002A5F83"/>
    <w:rsid w:val="002A6140"/>
    <w:rsid w:val="002A6742"/>
    <w:rsid w:val="002A6B69"/>
    <w:rsid w:val="002A6FE3"/>
    <w:rsid w:val="002A7292"/>
    <w:rsid w:val="002A7CB5"/>
    <w:rsid w:val="002B0C57"/>
    <w:rsid w:val="002B0C88"/>
    <w:rsid w:val="002B0D37"/>
    <w:rsid w:val="002B131C"/>
    <w:rsid w:val="002B15AA"/>
    <w:rsid w:val="002B189D"/>
    <w:rsid w:val="002B24CE"/>
    <w:rsid w:val="002B258B"/>
    <w:rsid w:val="002B2AE4"/>
    <w:rsid w:val="002B2BDB"/>
    <w:rsid w:val="002B30A1"/>
    <w:rsid w:val="002B31D9"/>
    <w:rsid w:val="002B330C"/>
    <w:rsid w:val="002B33C9"/>
    <w:rsid w:val="002B3870"/>
    <w:rsid w:val="002B3949"/>
    <w:rsid w:val="002B3E6E"/>
    <w:rsid w:val="002B3FAE"/>
    <w:rsid w:val="002B40C7"/>
    <w:rsid w:val="002B4312"/>
    <w:rsid w:val="002B4B74"/>
    <w:rsid w:val="002B4C0C"/>
    <w:rsid w:val="002B4F6B"/>
    <w:rsid w:val="002B5060"/>
    <w:rsid w:val="002B5125"/>
    <w:rsid w:val="002B5161"/>
    <w:rsid w:val="002B56DD"/>
    <w:rsid w:val="002B5767"/>
    <w:rsid w:val="002B57F0"/>
    <w:rsid w:val="002B5DA3"/>
    <w:rsid w:val="002B721F"/>
    <w:rsid w:val="002B76B2"/>
    <w:rsid w:val="002B778A"/>
    <w:rsid w:val="002B7DBC"/>
    <w:rsid w:val="002B7E05"/>
    <w:rsid w:val="002C01FE"/>
    <w:rsid w:val="002C0D01"/>
    <w:rsid w:val="002C0F42"/>
    <w:rsid w:val="002C1499"/>
    <w:rsid w:val="002C1716"/>
    <w:rsid w:val="002C17D3"/>
    <w:rsid w:val="002C198F"/>
    <w:rsid w:val="002C1B47"/>
    <w:rsid w:val="002C1E9F"/>
    <w:rsid w:val="002C1F93"/>
    <w:rsid w:val="002C267E"/>
    <w:rsid w:val="002C2D1B"/>
    <w:rsid w:val="002C36F6"/>
    <w:rsid w:val="002C3CF9"/>
    <w:rsid w:val="002C436D"/>
    <w:rsid w:val="002C4C9C"/>
    <w:rsid w:val="002C4CB5"/>
    <w:rsid w:val="002C53EA"/>
    <w:rsid w:val="002C5BB5"/>
    <w:rsid w:val="002C5C41"/>
    <w:rsid w:val="002C5E86"/>
    <w:rsid w:val="002C5EC8"/>
    <w:rsid w:val="002C604A"/>
    <w:rsid w:val="002C6596"/>
    <w:rsid w:val="002C65A7"/>
    <w:rsid w:val="002C6607"/>
    <w:rsid w:val="002C6FF6"/>
    <w:rsid w:val="002C70DF"/>
    <w:rsid w:val="002C72B6"/>
    <w:rsid w:val="002C7CF0"/>
    <w:rsid w:val="002D042C"/>
    <w:rsid w:val="002D06D2"/>
    <w:rsid w:val="002D0798"/>
    <w:rsid w:val="002D10A4"/>
    <w:rsid w:val="002D16ED"/>
    <w:rsid w:val="002D1A80"/>
    <w:rsid w:val="002D1F25"/>
    <w:rsid w:val="002D23BD"/>
    <w:rsid w:val="002D250F"/>
    <w:rsid w:val="002D27C3"/>
    <w:rsid w:val="002D3AFD"/>
    <w:rsid w:val="002D3B24"/>
    <w:rsid w:val="002D42EB"/>
    <w:rsid w:val="002D4569"/>
    <w:rsid w:val="002D4967"/>
    <w:rsid w:val="002D4B7D"/>
    <w:rsid w:val="002D53A0"/>
    <w:rsid w:val="002D58AA"/>
    <w:rsid w:val="002D5CE5"/>
    <w:rsid w:val="002D5E45"/>
    <w:rsid w:val="002D600F"/>
    <w:rsid w:val="002D6B81"/>
    <w:rsid w:val="002D6C31"/>
    <w:rsid w:val="002D6D91"/>
    <w:rsid w:val="002D6DD8"/>
    <w:rsid w:val="002D6F70"/>
    <w:rsid w:val="002D7180"/>
    <w:rsid w:val="002D72D7"/>
    <w:rsid w:val="002D78B3"/>
    <w:rsid w:val="002D7EB3"/>
    <w:rsid w:val="002D7EC8"/>
    <w:rsid w:val="002E00CA"/>
    <w:rsid w:val="002E0155"/>
    <w:rsid w:val="002E0277"/>
    <w:rsid w:val="002E05FB"/>
    <w:rsid w:val="002E088D"/>
    <w:rsid w:val="002E0DD0"/>
    <w:rsid w:val="002E2043"/>
    <w:rsid w:val="002E3054"/>
    <w:rsid w:val="002E3732"/>
    <w:rsid w:val="002E39CA"/>
    <w:rsid w:val="002E3C32"/>
    <w:rsid w:val="002E3C57"/>
    <w:rsid w:val="002E3EAB"/>
    <w:rsid w:val="002E5C9D"/>
    <w:rsid w:val="002E677D"/>
    <w:rsid w:val="002E6D31"/>
    <w:rsid w:val="002E6FCA"/>
    <w:rsid w:val="002E7125"/>
    <w:rsid w:val="002E72B7"/>
    <w:rsid w:val="002E784B"/>
    <w:rsid w:val="002E784F"/>
    <w:rsid w:val="002E7C9D"/>
    <w:rsid w:val="002E7E70"/>
    <w:rsid w:val="002E7F59"/>
    <w:rsid w:val="002F0A47"/>
    <w:rsid w:val="002F272C"/>
    <w:rsid w:val="002F28CE"/>
    <w:rsid w:val="002F28D5"/>
    <w:rsid w:val="002F2DD4"/>
    <w:rsid w:val="002F3210"/>
    <w:rsid w:val="002F362A"/>
    <w:rsid w:val="002F3EEF"/>
    <w:rsid w:val="002F3F45"/>
    <w:rsid w:val="002F4749"/>
    <w:rsid w:val="002F4976"/>
    <w:rsid w:val="002F5714"/>
    <w:rsid w:val="002F5C11"/>
    <w:rsid w:val="002F65FB"/>
    <w:rsid w:val="002F76CC"/>
    <w:rsid w:val="002F7D11"/>
    <w:rsid w:val="002F7E78"/>
    <w:rsid w:val="00300990"/>
    <w:rsid w:val="003011F3"/>
    <w:rsid w:val="0030171C"/>
    <w:rsid w:val="00301783"/>
    <w:rsid w:val="0030181D"/>
    <w:rsid w:val="003018AE"/>
    <w:rsid w:val="00301B30"/>
    <w:rsid w:val="00301BDE"/>
    <w:rsid w:val="00301EFC"/>
    <w:rsid w:val="0030265A"/>
    <w:rsid w:val="003029EB"/>
    <w:rsid w:val="00303BA2"/>
    <w:rsid w:val="00304227"/>
    <w:rsid w:val="0030441B"/>
    <w:rsid w:val="00305075"/>
    <w:rsid w:val="0030524A"/>
    <w:rsid w:val="00305484"/>
    <w:rsid w:val="003057FA"/>
    <w:rsid w:val="0030586E"/>
    <w:rsid w:val="00305AEC"/>
    <w:rsid w:val="00305B88"/>
    <w:rsid w:val="00305F0F"/>
    <w:rsid w:val="0030670B"/>
    <w:rsid w:val="00306822"/>
    <w:rsid w:val="00306C31"/>
    <w:rsid w:val="003070B8"/>
    <w:rsid w:val="00307153"/>
    <w:rsid w:val="003078F3"/>
    <w:rsid w:val="0031063C"/>
    <w:rsid w:val="00310BC3"/>
    <w:rsid w:val="00310BDE"/>
    <w:rsid w:val="00310E97"/>
    <w:rsid w:val="003116A4"/>
    <w:rsid w:val="00311739"/>
    <w:rsid w:val="00311FE2"/>
    <w:rsid w:val="0031267C"/>
    <w:rsid w:val="003128F3"/>
    <w:rsid w:val="00312B2B"/>
    <w:rsid w:val="00312BA7"/>
    <w:rsid w:val="00313102"/>
    <w:rsid w:val="003131B1"/>
    <w:rsid w:val="003133F3"/>
    <w:rsid w:val="00313AC8"/>
    <w:rsid w:val="00313FF7"/>
    <w:rsid w:val="003144EB"/>
    <w:rsid w:val="00315E3A"/>
    <w:rsid w:val="00316122"/>
    <w:rsid w:val="00316CB4"/>
    <w:rsid w:val="003172F5"/>
    <w:rsid w:val="003179D7"/>
    <w:rsid w:val="00317E65"/>
    <w:rsid w:val="00317E94"/>
    <w:rsid w:val="00320040"/>
    <w:rsid w:val="003200F3"/>
    <w:rsid w:val="003206DD"/>
    <w:rsid w:val="00320B1B"/>
    <w:rsid w:val="00320BE8"/>
    <w:rsid w:val="003216BF"/>
    <w:rsid w:val="003217AF"/>
    <w:rsid w:val="00321D36"/>
    <w:rsid w:val="00321EAD"/>
    <w:rsid w:val="00321FB5"/>
    <w:rsid w:val="003223C1"/>
    <w:rsid w:val="00322661"/>
    <w:rsid w:val="00322CFF"/>
    <w:rsid w:val="003235B7"/>
    <w:rsid w:val="003243C1"/>
    <w:rsid w:val="00324A5E"/>
    <w:rsid w:val="00325395"/>
    <w:rsid w:val="0032548D"/>
    <w:rsid w:val="0032597B"/>
    <w:rsid w:val="00325E52"/>
    <w:rsid w:val="00325FCF"/>
    <w:rsid w:val="00326F88"/>
    <w:rsid w:val="003274E4"/>
    <w:rsid w:val="00327D05"/>
    <w:rsid w:val="00330D72"/>
    <w:rsid w:val="00330EE9"/>
    <w:rsid w:val="003312FD"/>
    <w:rsid w:val="00331B29"/>
    <w:rsid w:val="00331EFA"/>
    <w:rsid w:val="003323CA"/>
    <w:rsid w:val="003327CE"/>
    <w:rsid w:val="00333062"/>
    <w:rsid w:val="003344BD"/>
    <w:rsid w:val="00334BDA"/>
    <w:rsid w:val="00335558"/>
    <w:rsid w:val="00335955"/>
    <w:rsid w:val="00336CB5"/>
    <w:rsid w:val="003373F0"/>
    <w:rsid w:val="00337727"/>
    <w:rsid w:val="003377CD"/>
    <w:rsid w:val="00337F3B"/>
    <w:rsid w:val="00340552"/>
    <w:rsid w:val="00341146"/>
    <w:rsid w:val="003419EF"/>
    <w:rsid w:val="0034230E"/>
    <w:rsid w:val="0034281B"/>
    <w:rsid w:val="00342D34"/>
    <w:rsid w:val="00343022"/>
    <w:rsid w:val="00343148"/>
    <w:rsid w:val="003438AA"/>
    <w:rsid w:val="003439FD"/>
    <w:rsid w:val="00343BB7"/>
    <w:rsid w:val="00344240"/>
    <w:rsid w:val="0034537E"/>
    <w:rsid w:val="00345578"/>
    <w:rsid w:val="003458C1"/>
    <w:rsid w:val="00345FB9"/>
    <w:rsid w:val="00346145"/>
    <w:rsid w:val="00346DD1"/>
    <w:rsid w:val="003473E1"/>
    <w:rsid w:val="003475C6"/>
    <w:rsid w:val="003502E6"/>
    <w:rsid w:val="00350915"/>
    <w:rsid w:val="0035171E"/>
    <w:rsid w:val="00351858"/>
    <w:rsid w:val="00351DEE"/>
    <w:rsid w:val="0035205F"/>
    <w:rsid w:val="00352342"/>
    <w:rsid w:val="00352387"/>
    <w:rsid w:val="003523D2"/>
    <w:rsid w:val="0035259F"/>
    <w:rsid w:val="0035267E"/>
    <w:rsid w:val="0035301C"/>
    <w:rsid w:val="0035309E"/>
    <w:rsid w:val="003530B2"/>
    <w:rsid w:val="003539FA"/>
    <w:rsid w:val="00353BE2"/>
    <w:rsid w:val="00353C2B"/>
    <w:rsid w:val="00353C8B"/>
    <w:rsid w:val="003543D2"/>
    <w:rsid w:val="00354C80"/>
    <w:rsid w:val="00356860"/>
    <w:rsid w:val="00356C93"/>
    <w:rsid w:val="0036094F"/>
    <w:rsid w:val="00360BEB"/>
    <w:rsid w:val="0036120B"/>
    <w:rsid w:val="003612E5"/>
    <w:rsid w:val="00361A66"/>
    <w:rsid w:val="00361ABE"/>
    <w:rsid w:val="003621CC"/>
    <w:rsid w:val="003631FE"/>
    <w:rsid w:val="00363804"/>
    <w:rsid w:val="003642B7"/>
    <w:rsid w:val="00364F21"/>
    <w:rsid w:val="003655C6"/>
    <w:rsid w:val="00365E2F"/>
    <w:rsid w:val="00367228"/>
    <w:rsid w:val="00367390"/>
    <w:rsid w:val="00367400"/>
    <w:rsid w:val="003720C9"/>
    <w:rsid w:val="003733A1"/>
    <w:rsid w:val="00373B28"/>
    <w:rsid w:val="00374387"/>
    <w:rsid w:val="0037439F"/>
    <w:rsid w:val="00374626"/>
    <w:rsid w:val="00374691"/>
    <w:rsid w:val="0037495E"/>
    <w:rsid w:val="003752FB"/>
    <w:rsid w:val="003757CA"/>
    <w:rsid w:val="00375B90"/>
    <w:rsid w:val="00376540"/>
    <w:rsid w:val="0037693F"/>
    <w:rsid w:val="003769AC"/>
    <w:rsid w:val="00377355"/>
    <w:rsid w:val="003802F1"/>
    <w:rsid w:val="00380EB3"/>
    <w:rsid w:val="0038109B"/>
    <w:rsid w:val="0038124E"/>
    <w:rsid w:val="003819DB"/>
    <w:rsid w:val="00381E99"/>
    <w:rsid w:val="00381FB8"/>
    <w:rsid w:val="003820B6"/>
    <w:rsid w:val="00382244"/>
    <w:rsid w:val="003822A7"/>
    <w:rsid w:val="00382BE4"/>
    <w:rsid w:val="00383012"/>
    <w:rsid w:val="0038349B"/>
    <w:rsid w:val="0038428B"/>
    <w:rsid w:val="003843DF"/>
    <w:rsid w:val="003848DC"/>
    <w:rsid w:val="00384DBC"/>
    <w:rsid w:val="00384EFE"/>
    <w:rsid w:val="00385BC6"/>
    <w:rsid w:val="00385E77"/>
    <w:rsid w:val="003860CB"/>
    <w:rsid w:val="00386132"/>
    <w:rsid w:val="0038647E"/>
    <w:rsid w:val="0038687C"/>
    <w:rsid w:val="00386B5A"/>
    <w:rsid w:val="00387065"/>
    <w:rsid w:val="00387892"/>
    <w:rsid w:val="00387E0A"/>
    <w:rsid w:val="0039024B"/>
    <w:rsid w:val="0039047E"/>
    <w:rsid w:val="00390939"/>
    <w:rsid w:val="00390963"/>
    <w:rsid w:val="00391891"/>
    <w:rsid w:val="00392337"/>
    <w:rsid w:val="00392F5E"/>
    <w:rsid w:val="003930F8"/>
    <w:rsid w:val="00393DC4"/>
    <w:rsid w:val="00394237"/>
    <w:rsid w:val="003943F7"/>
    <w:rsid w:val="003945C7"/>
    <w:rsid w:val="00394FBF"/>
    <w:rsid w:val="003952B7"/>
    <w:rsid w:val="00395964"/>
    <w:rsid w:val="003959E0"/>
    <w:rsid w:val="0039617E"/>
    <w:rsid w:val="003965E9"/>
    <w:rsid w:val="00396998"/>
    <w:rsid w:val="00396FAC"/>
    <w:rsid w:val="003A0096"/>
    <w:rsid w:val="003A0756"/>
    <w:rsid w:val="003A0F4B"/>
    <w:rsid w:val="003A1370"/>
    <w:rsid w:val="003A1A93"/>
    <w:rsid w:val="003A1FDC"/>
    <w:rsid w:val="003A2858"/>
    <w:rsid w:val="003A2DB5"/>
    <w:rsid w:val="003A3601"/>
    <w:rsid w:val="003A36BB"/>
    <w:rsid w:val="003A3871"/>
    <w:rsid w:val="003A39DC"/>
    <w:rsid w:val="003A3D8A"/>
    <w:rsid w:val="003A4030"/>
    <w:rsid w:val="003A4448"/>
    <w:rsid w:val="003A4703"/>
    <w:rsid w:val="003A51A0"/>
    <w:rsid w:val="003A6956"/>
    <w:rsid w:val="003A6F6C"/>
    <w:rsid w:val="003A72B5"/>
    <w:rsid w:val="003B0DAF"/>
    <w:rsid w:val="003B1178"/>
    <w:rsid w:val="003B127E"/>
    <w:rsid w:val="003B136A"/>
    <w:rsid w:val="003B1B17"/>
    <w:rsid w:val="003B30EE"/>
    <w:rsid w:val="003B3473"/>
    <w:rsid w:val="003B3A36"/>
    <w:rsid w:val="003B3FBD"/>
    <w:rsid w:val="003B4146"/>
    <w:rsid w:val="003B49E4"/>
    <w:rsid w:val="003B4B8E"/>
    <w:rsid w:val="003B4C03"/>
    <w:rsid w:val="003B58A4"/>
    <w:rsid w:val="003B5B1D"/>
    <w:rsid w:val="003B5CB5"/>
    <w:rsid w:val="003B5FC4"/>
    <w:rsid w:val="003B6450"/>
    <w:rsid w:val="003B68F0"/>
    <w:rsid w:val="003B6A08"/>
    <w:rsid w:val="003B6CDE"/>
    <w:rsid w:val="003B729E"/>
    <w:rsid w:val="003B795F"/>
    <w:rsid w:val="003B7C0C"/>
    <w:rsid w:val="003C037C"/>
    <w:rsid w:val="003C0D80"/>
    <w:rsid w:val="003C1263"/>
    <w:rsid w:val="003C1D1E"/>
    <w:rsid w:val="003C238E"/>
    <w:rsid w:val="003C2630"/>
    <w:rsid w:val="003C3186"/>
    <w:rsid w:val="003C325D"/>
    <w:rsid w:val="003C3578"/>
    <w:rsid w:val="003C37CF"/>
    <w:rsid w:val="003C3C87"/>
    <w:rsid w:val="003C3D45"/>
    <w:rsid w:val="003C3D81"/>
    <w:rsid w:val="003C44A4"/>
    <w:rsid w:val="003C5A28"/>
    <w:rsid w:val="003C643C"/>
    <w:rsid w:val="003C6467"/>
    <w:rsid w:val="003C652E"/>
    <w:rsid w:val="003C6867"/>
    <w:rsid w:val="003D0754"/>
    <w:rsid w:val="003D09C3"/>
    <w:rsid w:val="003D0A00"/>
    <w:rsid w:val="003D0A29"/>
    <w:rsid w:val="003D0D05"/>
    <w:rsid w:val="003D13E1"/>
    <w:rsid w:val="003D1520"/>
    <w:rsid w:val="003D178E"/>
    <w:rsid w:val="003D19DE"/>
    <w:rsid w:val="003D1A1D"/>
    <w:rsid w:val="003D2040"/>
    <w:rsid w:val="003D3017"/>
    <w:rsid w:val="003D303C"/>
    <w:rsid w:val="003D4961"/>
    <w:rsid w:val="003D5245"/>
    <w:rsid w:val="003D52B4"/>
    <w:rsid w:val="003D5530"/>
    <w:rsid w:val="003D59D8"/>
    <w:rsid w:val="003D5CB9"/>
    <w:rsid w:val="003D5DA8"/>
    <w:rsid w:val="003D6148"/>
    <w:rsid w:val="003D66F2"/>
    <w:rsid w:val="003D7179"/>
    <w:rsid w:val="003D74F4"/>
    <w:rsid w:val="003D7C51"/>
    <w:rsid w:val="003E01A4"/>
    <w:rsid w:val="003E0327"/>
    <w:rsid w:val="003E051C"/>
    <w:rsid w:val="003E09C6"/>
    <w:rsid w:val="003E0AE1"/>
    <w:rsid w:val="003E0CAC"/>
    <w:rsid w:val="003E0D24"/>
    <w:rsid w:val="003E11B4"/>
    <w:rsid w:val="003E1B52"/>
    <w:rsid w:val="003E1CE6"/>
    <w:rsid w:val="003E2340"/>
    <w:rsid w:val="003E2982"/>
    <w:rsid w:val="003E2F15"/>
    <w:rsid w:val="003E2FE4"/>
    <w:rsid w:val="003E3175"/>
    <w:rsid w:val="003E33F6"/>
    <w:rsid w:val="003E3A55"/>
    <w:rsid w:val="003E3E43"/>
    <w:rsid w:val="003E4161"/>
    <w:rsid w:val="003E4D82"/>
    <w:rsid w:val="003E5097"/>
    <w:rsid w:val="003E5476"/>
    <w:rsid w:val="003E5C09"/>
    <w:rsid w:val="003E609F"/>
    <w:rsid w:val="003E611D"/>
    <w:rsid w:val="003E6146"/>
    <w:rsid w:val="003E63AA"/>
    <w:rsid w:val="003E64BA"/>
    <w:rsid w:val="003E66C7"/>
    <w:rsid w:val="003E78B3"/>
    <w:rsid w:val="003E78DC"/>
    <w:rsid w:val="003E79F7"/>
    <w:rsid w:val="003E7FF5"/>
    <w:rsid w:val="003F023E"/>
    <w:rsid w:val="003F02A9"/>
    <w:rsid w:val="003F04A8"/>
    <w:rsid w:val="003F088C"/>
    <w:rsid w:val="003F0DED"/>
    <w:rsid w:val="003F10E0"/>
    <w:rsid w:val="003F126B"/>
    <w:rsid w:val="003F1AAA"/>
    <w:rsid w:val="003F1B72"/>
    <w:rsid w:val="003F1FB2"/>
    <w:rsid w:val="003F3C56"/>
    <w:rsid w:val="003F4439"/>
    <w:rsid w:val="003F45AC"/>
    <w:rsid w:val="003F4D34"/>
    <w:rsid w:val="003F4E05"/>
    <w:rsid w:val="003F5148"/>
    <w:rsid w:val="003F5A4F"/>
    <w:rsid w:val="003F7017"/>
    <w:rsid w:val="003F7B76"/>
    <w:rsid w:val="003F7B8C"/>
    <w:rsid w:val="003F7FAA"/>
    <w:rsid w:val="0040014D"/>
    <w:rsid w:val="00400843"/>
    <w:rsid w:val="00400AB0"/>
    <w:rsid w:val="00400BDC"/>
    <w:rsid w:val="00400E07"/>
    <w:rsid w:val="00401056"/>
    <w:rsid w:val="00401575"/>
    <w:rsid w:val="0040208E"/>
    <w:rsid w:val="00402B01"/>
    <w:rsid w:val="0040326A"/>
    <w:rsid w:val="004035C7"/>
    <w:rsid w:val="004036DD"/>
    <w:rsid w:val="004041ED"/>
    <w:rsid w:val="004042DB"/>
    <w:rsid w:val="00404AF1"/>
    <w:rsid w:val="004050A1"/>
    <w:rsid w:val="0040524A"/>
    <w:rsid w:val="00405F65"/>
    <w:rsid w:val="00406591"/>
    <w:rsid w:val="00406B25"/>
    <w:rsid w:val="00406B75"/>
    <w:rsid w:val="0040744D"/>
    <w:rsid w:val="004075E1"/>
    <w:rsid w:val="00407A22"/>
    <w:rsid w:val="00407D55"/>
    <w:rsid w:val="00407EB1"/>
    <w:rsid w:val="00410AC4"/>
    <w:rsid w:val="00410D05"/>
    <w:rsid w:val="0041124C"/>
    <w:rsid w:val="00411856"/>
    <w:rsid w:val="0041190C"/>
    <w:rsid w:val="00412436"/>
    <w:rsid w:val="004127F8"/>
    <w:rsid w:val="00412AA0"/>
    <w:rsid w:val="00412DDA"/>
    <w:rsid w:val="00412FFC"/>
    <w:rsid w:val="00413176"/>
    <w:rsid w:val="0041353F"/>
    <w:rsid w:val="004137B7"/>
    <w:rsid w:val="004141E8"/>
    <w:rsid w:val="00414C5C"/>
    <w:rsid w:val="00416266"/>
    <w:rsid w:val="00417043"/>
    <w:rsid w:val="004175E3"/>
    <w:rsid w:val="00417AB0"/>
    <w:rsid w:val="00417CB4"/>
    <w:rsid w:val="00420A65"/>
    <w:rsid w:val="00420C2A"/>
    <w:rsid w:val="00420D6F"/>
    <w:rsid w:val="00421177"/>
    <w:rsid w:val="00421A8B"/>
    <w:rsid w:val="00421C2D"/>
    <w:rsid w:val="00422887"/>
    <w:rsid w:val="00422974"/>
    <w:rsid w:val="00422E87"/>
    <w:rsid w:val="004249A2"/>
    <w:rsid w:val="0042500D"/>
    <w:rsid w:val="00425E3E"/>
    <w:rsid w:val="00426193"/>
    <w:rsid w:val="00426931"/>
    <w:rsid w:val="00426A58"/>
    <w:rsid w:val="00426B98"/>
    <w:rsid w:val="00426FFA"/>
    <w:rsid w:val="00427B60"/>
    <w:rsid w:val="004300E7"/>
    <w:rsid w:val="00430409"/>
    <w:rsid w:val="004305D1"/>
    <w:rsid w:val="00430660"/>
    <w:rsid w:val="00430A7C"/>
    <w:rsid w:val="004317D8"/>
    <w:rsid w:val="00431ECD"/>
    <w:rsid w:val="00431EF6"/>
    <w:rsid w:val="00431F2C"/>
    <w:rsid w:val="00432274"/>
    <w:rsid w:val="00433095"/>
    <w:rsid w:val="00433417"/>
    <w:rsid w:val="00433883"/>
    <w:rsid w:val="00433A7F"/>
    <w:rsid w:val="00433E4E"/>
    <w:rsid w:val="00434106"/>
    <w:rsid w:val="00434E86"/>
    <w:rsid w:val="00434F91"/>
    <w:rsid w:val="00435094"/>
    <w:rsid w:val="0043547D"/>
    <w:rsid w:val="00435B12"/>
    <w:rsid w:val="0043643C"/>
    <w:rsid w:val="0043657F"/>
    <w:rsid w:val="00436837"/>
    <w:rsid w:val="004371E9"/>
    <w:rsid w:val="00437C60"/>
    <w:rsid w:val="00437FD5"/>
    <w:rsid w:val="004402F1"/>
    <w:rsid w:val="004408B2"/>
    <w:rsid w:val="00441226"/>
    <w:rsid w:val="0044124C"/>
    <w:rsid w:val="004412CE"/>
    <w:rsid w:val="00441583"/>
    <w:rsid w:val="004417B7"/>
    <w:rsid w:val="00441F01"/>
    <w:rsid w:val="0044251A"/>
    <w:rsid w:val="00442BFA"/>
    <w:rsid w:val="00442E8C"/>
    <w:rsid w:val="00443002"/>
    <w:rsid w:val="00443192"/>
    <w:rsid w:val="0044340F"/>
    <w:rsid w:val="0044388D"/>
    <w:rsid w:val="004438F9"/>
    <w:rsid w:val="004445D6"/>
    <w:rsid w:val="00444940"/>
    <w:rsid w:val="00444AF7"/>
    <w:rsid w:val="00444BC4"/>
    <w:rsid w:val="00444DB9"/>
    <w:rsid w:val="00444DC5"/>
    <w:rsid w:val="004455E3"/>
    <w:rsid w:val="004459BB"/>
    <w:rsid w:val="00445D88"/>
    <w:rsid w:val="00446811"/>
    <w:rsid w:val="004468FB"/>
    <w:rsid w:val="004474C7"/>
    <w:rsid w:val="00447A86"/>
    <w:rsid w:val="00447CD4"/>
    <w:rsid w:val="0045170A"/>
    <w:rsid w:val="00451BB9"/>
    <w:rsid w:val="00452046"/>
    <w:rsid w:val="004520E5"/>
    <w:rsid w:val="004523CD"/>
    <w:rsid w:val="00452866"/>
    <w:rsid w:val="00452C03"/>
    <w:rsid w:val="00453126"/>
    <w:rsid w:val="00453BE3"/>
    <w:rsid w:val="0045439F"/>
    <w:rsid w:val="004545F8"/>
    <w:rsid w:val="00454695"/>
    <w:rsid w:val="004549C8"/>
    <w:rsid w:val="00454B3C"/>
    <w:rsid w:val="004552AF"/>
    <w:rsid w:val="00456AAD"/>
    <w:rsid w:val="00457C57"/>
    <w:rsid w:val="00457CCF"/>
    <w:rsid w:val="00457DE8"/>
    <w:rsid w:val="00460484"/>
    <w:rsid w:val="00460600"/>
    <w:rsid w:val="0046081A"/>
    <w:rsid w:val="00460845"/>
    <w:rsid w:val="004615F5"/>
    <w:rsid w:val="00461B3B"/>
    <w:rsid w:val="004620B7"/>
    <w:rsid w:val="004627E4"/>
    <w:rsid w:val="0046291F"/>
    <w:rsid w:val="00463191"/>
    <w:rsid w:val="00463EC4"/>
    <w:rsid w:val="00464534"/>
    <w:rsid w:val="004645CB"/>
    <w:rsid w:val="004645E8"/>
    <w:rsid w:val="00464C04"/>
    <w:rsid w:val="00464E96"/>
    <w:rsid w:val="0046545A"/>
    <w:rsid w:val="004654F3"/>
    <w:rsid w:val="004659CE"/>
    <w:rsid w:val="00465C19"/>
    <w:rsid w:val="00465E36"/>
    <w:rsid w:val="00466529"/>
    <w:rsid w:val="00466606"/>
    <w:rsid w:val="004667D6"/>
    <w:rsid w:val="004668F7"/>
    <w:rsid w:val="00466E38"/>
    <w:rsid w:val="00467535"/>
    <w:rsid w:val="004677B4"/>
    <w:rsid w:val="004679B4"/>
    <w:rsid w:val="004703F0"/>
    <w:rsid w:val="0047056D"/>
    <w:rsid w:val="0047082C"/>
    <w:rsid w:val="00470943"/>
    <w:rsid w:val="00470CA6"/>
    <w:rsid w:val="004710BA"/>
    <w:rsid w:val="00471496"/>
    <w:rsid w:val="00471A6E"/>
    <w:rsid w:val="004726D0"/>
    <w:rsid w:val="00473269"/>
    <w:rsid w:val="004732FA"/>
    <w:rsid w:val="0047346B"/>
    <w:rsid w:val="00473DB0"/>
    <w:rsid w:val="00474064"/>
    <w:rsid w:val="00474D5D"/>
    <w:rsid w:val="00474D81"/>
    <w:rsid w:val="0047546D"/>
    <w:rsid w:val="0047587F"/>
    <w:rsid w:val="004758E1"/>
    <w:rsid w:val="00475C65"/>
    <w:rsid w:val="00475F47"/>
    <w:rsid w:val="00475F96"/>
    <w:rsid w:val="00476585"/>
    <w:rsid w:val="004765B5"/>
    <w:rsid w:val="00476BC1"/>
    <w:rsid w:val="00476DBD"/>
    <w:rsid w:val="004773C3"/>
    <w:rsid w:val="004778DC"/>
    <w:rsid w:val="00477B76"/>
    <w:rsid w:val="00477BC5"/>
    <w:rsid w:val="00477E83"/>
    <w:rsid w:val="00477F08"/>
    <w:rsid w:val="00480AF5"/>
    <w:rsid w:val="00481345"/>
    <w:rsid w:val="00481C3C"/>
    <w:rsid w:val="00481C9C"/>
    <w:rsid w:val="00482160"/>
    <w:rsid w:val="0048285C"/>
    <w:rsid w:val="004835E1"/>
    <w:rsid w:val="00483679"/>
    <w:rsid w:val="0048370F"/>
    <w:rsid w:val="00483771"/>
    <w:rsid w:val="00483A1B"/>
    <w:rsid w:val="00483F1E"/>
    <w:rsid w:val="0048417D"/>
    <w:rsid w:val="00484CA1"/>
    <w:rsid w:val="004855BB"/>
    <w:rsid w:val="004855C3"/>
    <w:rsid w:val="00486160"/>
    <w:rsid w:val="00486BEA"/>
    <w:rsid w:val="00486D5A"/>
    <w:rsid w:val="00487467"/>
    <w:rsid w:val="00487955"/>
    <w:rsid w:val="00487992"/>
    <w:rsid w:val="004879DA"/>
    <w:rsid w:val="004900BA"/>
    <w:rsid w:val="004908AD"/>
    <w:rsid w:val="00490A2C"/>
    <w:rsid w:val="00490D3C"/>
    <w:rsid w:val="0049100B"/>
    <w:rsid w:val="00491128"/>
    <w:rsid w:val="00491222"/>
    <w:rsid w:val="00492068"/>
    <w:rsid w:val="004927AE"/>
    <w:rsid w:val="004933CC"/>
    <w:rsid w:val="004934AC"/>
    <w:rsid w:val="004934C3"/>
    <w:rsid w:val="004934F1"/>
    <w:rsid w:val="004938F0"/>
    <w:rsid w:val="004940F8"/>
    <w:rsid w:val="00494219"/>
    <w:rsid w:val="00494B5B"/>
    <w:rsid w:val="00494DF6"/>
    <w:rsid w:val="00494F70"/>
    <w:rsid w:val="00495023"/>
    <w:rsid w:val="004957E3"/>
    <w:rsid w:val="004958B0"/>
    <w:rsid w:val="00495AE2"/>
    <w:rsid w:val="00495D7A"/>
    <w:rsid w:val="00495E3B"/>
    <w:rsid w:val="00496015"/>
    <w:rsid w:val="00496222"/>
    <w:rsid w:val="00496276"/>
    <w:rsid w:val="00496637"/>
    <w:rsid w:val="00496697"/>
    <w:rsid w:val="00496A46"/>
    <w:rsid w:val="00496C93"/>
    <w:rsid w:val="00496E46"/>
    <w:rsid w:val="004974B7"/>
    <w:rsid w:val="0049785A"/>
    <w:rsid w:val="00497C21"/>
    <w:rsid w:val="00497DA4"/>
    <w:rsid w:val="004A0065"/>
    <w:rsid w:val="004A00D8"/>
    <w:rsid w:val="004A0271"/>
    <w:rsid w:val="004A03FA"/>
    <w:rsid w:val="004A0634"/>
    <w:rsid w:val="004A12FA"/>
    <w:rsid w:val="004A1579"/>
    <w:rsid w:val="004A2177"/>
    <w:rsid w:val="004A2340"/>
    <w:rsid w:val="004A3181"/>
    <w:rsid w:val="004A3225"/>
    <w:rsid w:val="004A383A"/>
    <w:rsid w:val="004A3997"/>
    <w:rsid w:val="004A411E"/>
    <w:rsid w:val="004A4431"/>
    <w:rsid w:val="004A4A50"/>
    <w:rsid w:val="004A53E7"/>
    <w:rsid w:val="004A56B9"/>
    <w:rsid w:val="004A59EE"/>
    <w:rsid w:val="004A5BBD"/>
    <w:rsid w:val="004A5C0E"/>
    <w:rsid w:val="004A5C92"/>
    <w:rsid w:val="004A60D4"/>
    <w:rsid w:val="004A60EE"/>
    <w:rsid w:val="004A6930"/>
    <w:rsid w:val="004A6B77"/>
    <w:rsid w:val="004A6BD0"/>
    <w:rsid w:val="004A6BD4"/>
    <w:rsid w:val="004A7566"/>
    <w:rsid w:val="004B0D1D"/>
    <w:rsid w:val="004B0DFE"/>
    <w:rsid w:val="004B1426"/>
    <w:rsid w:val="004B1B9F"/>
    <w:rsid w:val="004B29BA"/>
    <w:rsid w:val="004B2FB4"/>
    <w:rsid w:val="004B35F7"/>
    <w:rsid w:val="004B3898"/>
    <w:rsid w:val="004B3B06"/>
    <w:rsid w:val="004B4000"/>
    <w:rsid w:val="004B4898"/>
    <w:rsid w:val="004B4BA5"/>
    <w:rsid w:val="004B4FCD"/>
    <w:rsid w:val="004B51E0"/>
    <w:rsid w:val="004B5765"/>
    <w:rsid w:val="004B5C39"/>
    <w:rsid w:val="004B63AD"/>
    <w:rsid w:val="004B6C6B"/>
    <w:rsid w:val="004B6E21"/>
    <w:rsid w:val="004B70F1"/>
    <w:rsid w:val="004B7119"/>
    <w:rsid w:val="004B733C"/>
    <w:rsid w:val="004B7571"/>
    <w:rsid w:val="004B782C"/>
    <w:rsid w:val="004B7992"/>
    <w:rsid w:val="004C00AC"/>
    <w:rsid w:val="004C0483"/>
    <w:rsid w:val="004C074B"/>
    <w:rsid w:val="004C0818"/>
    <w:rsid w:val="004C0E91"/>
    <w:rsid w:val="004C0EA1"/>
    <w:rsid w:val="004C1305"/>
    <w:rsid w:val="004C1423"/>
    <w:rsid w:val="004C17A6"/>
    <w:rsid w:val="004C1E1C"/>
    <w:rsid w:val="004C20B8"/>
    <w:rsid w:val="004C2710"/>
    <w:rsid w:val="004C2D17"/>
    <w:rsid w:val="004C32C7"/>
    <w:rsid w:val="004C338B"/>
    <w:rsid w:val="004C3A7B"/>
    <w:rsid w:val="004C3F35"/>
    <w:rsid w:val="004C3FEA"/>
    <w:rsid w:val="004C5908"/>
    <w:rsid w:val="004C61EC"/>
    <w:rsid w:val="004C6465"/>
    <w:rsid w:val="004C6574"/>
    <w:rsid w:val="004C68F3"/>
    <w:rsid w:val="004C6A3A"/>
    <w:rsid w:val="004C712E"/>
    <w:rsid w:val="004C723F"/>
    <w:rsid w:val="004D0803"/>
    <w:rsid w:val="004D08D6"/>
    <w:rsid w:val="004D1AC5"/>
    <w:rsid w:val="004D1CAB"/>
    <w:rsid w:val="004D1F63"/>
    <w:rsid w:val="004D28B9"/>
    <w:rsid w:val="004D2AC3"/>
    <w:rsid w:val="004D2B73"/>
    <w:rsid w:val="004D2DC7"/>
    <w:rsid w:val="004D4363"/>
    <w:rsid w:val="004D43B6"/>
    <w:rsid w:val="004D4746"/>
    <w:rsid w:val="004D5289"/>
    <w:rsid w:val="004D55D9"/>
    <w:rsid w:val="004D585F"/>
    <w:rsid w:val="004D5F23"/>
    <w:rsid w:val="004D5F4F"/>
    <w:rsid w:val="004D60A5"/>
    <w:rsid w:val="004D6159"/>
    <w:rsid w:val="004D69B6"/>
    <w:rsid w:val="004D6CC9"/>
    <w:rsid w:val="004D6FAD"/>
    <w:rsid w:val="004D742C"/>
    <w:rsid w:val="004D7AB9"/>
    <w:rsid w:val="004E0570"/>
    <w:rsid w:val="004E0674"/>
    <w:rsid w:val="004E0A39"/>
    <w:rsid w:val="004E0AF2"/>
    <w:rsid w:val="004E20D6"/>
    <w:rsid w:val="004E2295"/>
    <w:rsid w:val="004E2488"/>
    <w:rsid w:val="004E382B"/>
    <w:rsid w:val="004E418E"/>
    <w:rsid w:val="004E5790"/>
    <w:rsid w:val="004E5FB2"/>
    <w:rsid w:val="004E636C"/>
    <w:rsid w:val="004E66E7"/>
    <w:rsid w:val="004E67F6"/>
    <w:rsid w:val="004E69F0"/>
    <w:rsid w:val="004E6A0E"/>
    <w:rsid w:val="004F00B6"/>
    <w:rsid w:val="004F093A"/>
    <w:rsid w:val="004F097C"/>
    <w:rsid w:val="004F0FD0"/>
    <w:rsid w:val="004F1722"/>
    <w:rsid w:val="004F1E3C"/>
    <w:rsid w:val="004F20E8"/>
    <w:rsid w:val="004F21B3"/>
    <w:rsid w:val="004F2F86"/>
    <w:rsid w:val="004F34CB"/>
    <w:rsid w:val="004F491A"/>
    <w:rsid w:val="004F598C"/>
    <w:rsid w:val="004F5B57"/>
    <w:rsid w:val="004F5C2F"/>
    <w:rsid w:val="004F5E2A"/>
    <w:rsid w:val="004F6C41"/>
    <w:rsid w:val="004F7CEE"/>
    <w:rsid w:val="004F7DF0"/>
    <w:rsid w:val="004F7F1C"/>
    <w:rsid w:val="0050023C"/>
    <w:rsid w:val="00500524"/>
    <w:rsid w:val="00500831"/>
    <w:rsid w:val="00500A25"/>
    <w:rsid w:val="005017D7"/>
    <w:rsid w:val="0050194D"/>
    <w:rsid w:val="0050199C"/>
    <w:rsid w:val="005020A8"/>
    <w:rsid w:val="00502D0A"/>
    <w:rsid w:val="00504102"/>
    <w:rsid w:val="005043A8"/>
    <w:rsid w:val="00504473"/>
    <w:rsid w:val="00504909"/>
    <w:rsid w:val="00504E5C"/>
    <w:rsid w:val="00505165"/>
    <w:rsid w:val="005056F0"/>
    <w:rsid w:val="005058DF"/>
    <w:rsid w:val="00505BFC"/>
    <w:rsid w:val="00506112"/>
    <w:rsid w:val="0050680F"/>
    <w:rsid w:val="00507178"/>
    <w:rsid w:val="00507514"/>
    <w:rsid w:val="0050784B"/>
    <w:rsid w:val="00507A44"/>
    <w:rsid w:val="00507CC6"/>
    <w:rsid w:val="005100DC"/>
    <w:rsid w:val="005102B1"/>
    <w:rsid w:val="005107CF"/>
    <w:rsid w:val="005107E4"/>
    <w:rsid w:val="00510974"/>
    <w:rsid w:val="00510B7F"/>
    <w:rsid w:val="00510C76"/>
    <w:rsid w:val="00511938"/>
    <w:rsid w:val="00512623"/>
    <w:rsid w:val="00512714"/>
    <w:rsid w:val="00512999"/>
    <w:rsid w:val="005129B4"/>
    <w:rsid w:val="005130AF"/>
    <w:rsid w:val="0051399A"/>
    <w:rsid w:val="00514077"/>
    <w:rsid w:val="0051445C"/>
    <w:rsid w:val="0051499E"/>
    <w:rsid w:val="005149AF"/>
    <w:rsid w:val="0051516B"/>
    <w:rsid w:val="005153C9"/>
    <w:rsid w:val="0051628B"/>
    <w:rsid w:val="0051642E"/>
    <w:rsid w:val="00516780"/>
    <w:rsid w:val="00516A1E"/>
    <w:rsid w:val="00517C54"/>
    <w:rsid w:val="00520F8E"/>
    <w:rsid w:val="0052121B"/>
    <w:rsid w:val="0052174E"/>
    <w:rsid w:val="005217D9"/>
    <w:rsid w:val="00522581"/>
    <w:rsid w:val="0052285C"/>
    <w:rsid w:val="00523B1A"/>
    <w:rsid w:val="00523E4B"/>
    <w:rsid w:val="0052456D"/>
    <w:rsid w:val="00524649"/>
    <w:rsid w:val="005247FF"/>
    <w:rsid w:val="00524E66"/>
    <w:rsid w:val="00525147"/>
    <w:rsid w:val="00525390"/>
    <w:rsid w:val="005256ED"/>
    <w:rsid w:val="0052575A"/>
    <w:rsid w:val="00525CFD"/>
    <w:rsid w:val="00526B20"/>
    <w:rsid w:val="00526BD6"/>
    <w:rsid w:val="00527CF7"/>
    <w:rsid w:val="00527F32"/>
    <w:rsid w:val="00527F7C"/>
    <w:rsid w:val="00530AFE"/>
    <w:rsid w:val="00530E1E"/>
    <w:rsid w:val="00530EBB"/>
    <w:rsid w:val="005315B5"/>
    <w:rsid w:val="005316B3"/>
    <w:rsid w:val="00531727"/>
    <w:rsid w:val="00531730"/>
    <w:rsid w:val="00531CDE"/>
    <w:rsid w:val="00531DBA"/>
    <w:rsid w:val="0053235B"/>
    <w:rsid w:val="00532861"/>
    <w:rsid w:val="00532A5C"/>
    <w:rsid w:val="005330A2"/>
    <w:rsid w:val="00533D38"/>
    <w:rsid w:val="00533E36"/>
    <w:rsid w:val="00533F9B"/>
    <w:rsid w:val="005345E8"/>
    <w:rsid w:val="00534770"/>
    <w:rsid w:val="0053486C"/>
    <w:rsid w:val="00534918"/>
    <w:rsid w:val="00534A0E"/>
    <w:rsid w:val="00534D5B"/>
    <w:rsid w:val="0053538D"/>
    <w:rsid w:val="00535BBA"/>
    <w:rsid w:val="00535C25"/>
    <w:rsid w:val="00536948"/>
    <w:rsid w:val="005404AE"/>
    <w:rsid w:val="00541804"/>
    <w:rsid w:val="00541D9D"/>
    <w:rsid w:val="00542325"/>
    <w:rsid w:val="00542995"/>
    <w:rsid w:val="00542A3C"/>
    <w:rsid w:val="00542D34"/>
    <w:rsid w:val="00542E06"/>
    <w:rsid w:val="0054329D"/>
    <w:rsid w:val="00543B90"/>
    <w:rsid w:val="00544A5E"/>
    <w:rsid w:val="00545116"/>
    <w:rsid w:val="005459F8"/>
    <w:rsid w:val="00545EBE"/>
    <w:rsid w:val="00546CD1"/>
    <w:rsid w:val="0054705E"/>
    <w:rsid w:val="00547281"/>
    <w:rsid w:val="005473FE"/>
    <w:rsid w:val="00547416"/>
    <w:rsid w:val="005474A5"/>
    <w:rsid w:val="0055021B"/>
    <w:rsid w:val="00550708"/>
    <w:rsid w:val="0055080D"/>
    <w:rsid w:val="00550E95"/>
    <w:rsid w:val="005510F1"/>
    <w:rsid w:val="0055170C"/>
    <w:rsid w:val="0055170F"/>
    <w:rsid w:val="00551B1B"/>
    <w:rsid w:val="00551F0B"/>
    <w:rsid w:val="00552739"/>
    <w:rsid w:val="00552DE6"/>
    <w:rsid w:val="00553087"/>
    <w:rsid w:val="005534C7"/>
    <w:rsid w:val="00553E97"/>
    <w:rsid w:val="0055459E"/>
    <w:rsid w:val="00554E5B"/>
    <w:rsid w:val="0055511F"/>
    <w:rsid w:val="00555F67"/>
    <w:rsid w:val="005569BD"/>
    <w:rsid w:val="00556CB8"/>
    <w:rsid w:val="00557F3A"/>
    <w:rsid w:val="005623E1"/>
    <w:rsid w:val="00562562"/>
    <w:rsid w:val="00563302"/>
    <w:rsid w:val="005638A8"/>
    <w:rsid w:val="00563F7D"/>
    <w:rsid w:val="00564460"/>
    <w:rsid w:val="00565229"/>
    <w:rsid w:val="005661FD"/>
    <w:rsid w:val="00566AB2"/>
    <w:rsid w:val="00566BC8"/>
    <w:rsid w:val="00566E5F"/>
    <w:rsid w:val="0056720B"/>
    <w:rsid w:val="0057028A"/>
    <w:rsid w:val="0057046F"/>
    <w:rsid w:val="00570C99"/>
    <w:rsid w:val="00570D0D"/>
    <w:rsid w:val="0057190A"/>
    <w:rsid w:val="00571915"/>
    <w:rsid w:val="00571BB4"/>
    <w:rsid w:val="0057229B"/>
    <w:rsid w:val="0057256D"/>
    <w:rsid w:val="0057272C"/>
    <w:rsid w:val="00572A22"/>
    <w:rsid w:val="00573C93"/>
    <w:rsid w:val="00573F55"/>
    <w:rsid w:val="00574BCC"/>
    <w:rsid w:val="005751F4"/>
    <w:rsid w:val="0057589B"/>
    <w:rsid w:val="00575E24"/>
    <w:rsid w:val="00576210"/>
    <w:rsid w:val="00576974"/>
    <w:rsid w:val="00576CD9"/>
    <w:rsid w:val="0057751D"/>
    <w:rsid w:val="00577C9D"/>
    <w:rsid w:val="00577FF6"/>
    <w:rsid w:val="0058029B"/>
    <w:rsid w:val="00580872"/>
    <w:rsid w:val="00580B7E"/>
    <w:rsid w:val="0058152B"/>
    <w:rsid w:val="0058173E"/>
    <w:rsid w:val="00581854"/>
    <w:rsid w:val="005824D4"/>
    <w:rsid w:val="005826F1"/>
    <w:rsid w:val="00583600"/>
    <w:rsid w:val="005837D1"/>
    <w:rsid w:val="005840A1"/>
    <w:rsid w:val="0058539B"/>
    <w:rsid w:val="00585DB6"/>
    <w:rsid w:val="00586251"/>
    <w:rsid w:val="00587803"/>
    <w:rsid w:val="00587DD4"/>
    <w:rsid w:val="00590086"/>
    <w:rsid w:val="005901F4"/>
    <w:rsid w:val="00590220"/>
    <w:rsid w:val="0059027B"/>
    <w:rsid w:val="00590487"/>
    <w:rsid w:val="00590EB7"/>
    <w:rsid w:val="00591963"/>
    <w:rsid w:val="0059221B"/>
    <w:rsid w:val="0059243B"/>
    <w:rsid w:val="00592623"/>
    <w:rsid w:val="0059278C"/>
    <w:rsid w:val="0059287F"/>
    <w:rsid w:val="005929EA"/>
    <w:rsid w:val="00593027"/>
    <w:rsid w:val="00593A04"/>
    <w:rsid w:val="00593AD6"/>
    <w:rsid w:val="00593D7A"/>
    <w:rsid w:val="0059401E"/>
    <w:rsid w:val="00596494"/>
    <w:rsid w:val="00596594"/>
    <w:rsid w:val="0059685C"/>
    <w:rsid w:val="00596BA6"/>
    <w:rsid w:val="00596D4A"/>
    <w:rsid w:val="00596D8A"/>
    <w:rsid w:val="0059778B"/>
    <w:rsid w:val="005A0569"/>
    <w:rsid w:val="005A0666"/>
    <w:rsid w:val="005A13BC"/>
    <w:rsid w:val="005A1F8A"/>
    <w:rsid w:val="005A261F"/>
    <w:rsid w:val="005A2CB3"/>
    <w:rsid w:val="005A2CCB"/>
    <w:rsid w:val="005A2DD1"/>
    <w:rsid w:val="005A33E3"/>
    <w:rsid w:val="005A3507"/>
    <w:rsid w:val="005A3943"/>
    <w:rsid w:val="005A4198"/>
    <w:rsid w:val="005A4D87"/>
    <w:rsid w:val="005A4F56"/>
    <w:rsid w:val="005A5171"/>
    <w:rsid w:val="005A5175"/>
    <w:rsid w:val="005A5314"/>
    <w:rsid w:val="005A5435"/>
    <w:rsid w:val="005A54A5"/>
    <w:rsid w:val="005A5882"/>
    <w:rsid w:val="005A645D"/>
    <w:rsid w:val="005A66EA"/>
    <w:rsid w:val="005A69DE"/>
    <w:rsid w:val="005A7932"/>
    <w:rsid w:val="005A7AE8"/>
    <w:rsid w:val="005A7C04"/>
    <w:rsid w:val="005B036E"/>
    <w:rsid w:val="005B0484"/>
    <w:rsid w:val="005B0653"/>
    <w:rsid w:val="005B0D1C"/>
    <w:rsid w:val="005B200F"/>
    <w:rsid w:val="005B2403"/>
    <w:rsid w:val="005B2799"/>
    <w:rsid w:val="005B2C43"/>
    <w:rsid w:val="005B2E36"/>
    <w:rsid w:val="005B30CD"/>
    <w:rsid w:val="005B3242"/>
    <w:rsid w:val="005B347C"/>
    <w:rsid w:val="005B3678"/>
    <w:rsid w:val="005B36FF"/>
    <w:rsid w:val="005B4616"/>
    <w:rsid w:val="005B4BEE"/>
    <w:rsid w:val="005B4E88"/>
    <w:rsid w:val="005B566C"/>
    <w:rsid w:val="005B589F"/>
    <w:rsid w:val="005B5CEE"/>
    <w:rsid w:val="005B5D58"/>
    <w:rsid w:val="005B64C5"/>
    <w:rsid w:val="005B7562"/>
    <w:rsid w:val="005B777F"/>
    <w:rsid w:val="005B7861"/>
    <w:rsid w:val="005B795B"/>
    <w:rsid w:val="005B7B18"/>
    <w:rsid w:val="005B7E49"/>
    <w:rsid w:val="005C030C"/>
    <w:rsid w:val="005C079A"/>
    <w:rsid w:val="005C0808"/>
    <w:rsid w:val="005C0A7F"/>
    <w:rsid w:val="005C1525"/>
    <w:rsid w:val="005C1583"/>
    <w:rsid w:val="005C161E"/>
    <w:rsid w:val="005C175C"/>
    <w:rsid w:val="005C2595"/>
    <w:rsid w:val="005C35F1"/>
    <w:rsid w:val="005C37B4"/>
    <w:rsid w:val="005C4391"/>
    <w:rsid w:val="005C4764"/>
    <w:rsid w:val="005C4D5D"/>
    <w:rsid w:val="005C563E"/>
    <w:rsid w:val="005C5CBC"/>
    <w:rsid w:val="005C60AD"/>
    <w:rsid w:val="005C60AF"/>
    <w:rsid w:val="005C66E7"/>
    <w:rsid w:val="005C67F4"/>
    <w:rsid w:val="005C6835"/>
    <w:rsid w:val="005C696E"/>
    <w:rsid w:val="005C6B08"/>
    <w:rsid w:val="005C7828"/>
    <w:rsid w:val="005C7CDD"/>
    <w:rsid w:val="005C7FF9"/>
    <w:rsid w:val="005D0339"/>
    <w:rsid w:val="005D0956"/>
    <w:rsid w:val="005D09A4"/>
    <w:rsid w:val="005D09E9"/>
    <w:rsid w:val="005D1F14"/>
    <w:rsid w:val="005D1FC5"/>
    <w:rsid w:val="005D2489"/>
    <w:rsid w:val="005D256F"/>
    <w:rsid w:val="005D275E"/>
    <w:rsid w:val="005D2C30"/>
    <w:rsid w:val="005D32AF"/>
    <w:rsid w:val="005D36FA"/>
    <w:rsid w:val="005D3F9B"/>
    <w:rsid w:val="005D46AD"/>
    <w:rsid w:val="005D48CD"/>
    <w:rsid w:val="005D49F3"/>
    <w:rsid w:val="005D53A7"/>
    <w:rsid w:val="005D54B5"/>
    <w:rsid w:val="005D54E9"/>
    <w:rsid w:val="005D5904"/>
    <w:rsid w:val="005D5911"/>
    <w:rsid w:val="005D5ABB"/>
    <w:rsid w:val="005D5C62"/>
    <w:rsid w:val="005D6037"/>
    <w:rsid w:val="005D6556"/>
    <w:rsid w:val="005D6A4C"/>
    <w:rsid w:val="005D7A31"/>
    <w:rsid w:val="005D7CE2"/>
    <w:rsid w:val="005E0949"/>
    <w:rsid w:val="005E0B27"/>
    <w:rsid w:val="005E1256"/>
    <w:rsid w:val="005E189E"/>
    <w:rsid w:val="005E1A25"/>
    <w:rsid w:val="005E1EE1"/>
    <w:rsid w:val="005E2069"/>
    <w:rsid w:val="005E2276"/>
    <w:rsid w:val="005E234D"/>
    <w:rsid w:val="005E241D"/>
    <w:rsid w:val="005E28C4"/>
    <w:rsid w:val="005E2DAB"/>
    <w:rsid w:val="005E2FE9"/>
    <w:rsid w:val="005E344F"/>
    <w:rsid w:val="005E3A87"/>
    <w:rsid w:val="005E4518"/>
    <w:rsid w:val="005E455F"/>
    <w:rsid w:val="005E4734"/>
    <w:rsid w:val="005E48A3"/>
    <w:rsid w:val="005E4F1B"/>
    <w:rsid w:val="005E5933"/>
    <w:rsid w:val="005E67B6"/>
    <w:rsid w:val="005E6F22"/>
    <w:rsid w:val="005E72C3"/>
    <w:rsid w:val="005E7B7A"/>
    <w:rsid w:val="005F0234"/>
    <w:rsid w:val="005F035E"/>
    <w:rsid w:val="005F1A24"/>
    <w:rsid w:val="005F24F5"/>
    <w:rsid w:val="005F25DE"/>
    <w:rsid w:val="005F2BAA"/>
    <w:rsid w:val="005F311D"/>
    <w:rsid w:val="005F31E5"/>
    <w:rsid w:val="005F3257"/>
    <w:rsid w:val="005F3958"/>
    <w:rsid w:val="005F3C69"/>
    <w:rsid w:val="005F3E7A"/>
    <w:rsid w:val="005F3E8B"/>
    <w:rsid w:val="005F4133"/>
    <w:rsid w:val="005F42B9"/>
    <w:rsid w:val="005F4B5C"/>
    <w:rsid w:val="005F56C1"/>
    <w:rsid w:val="005F56C4"/>
    <w:rsid w:val="005F572F"/>
    <w:rsid w:val="005F59AB"/>
    <w:rsid w:val="005F5BDC"/>
    <w:rsid w:val="005F66F6"/>
    <w:rsid w:val="005F6FB2"/>
    <w:rsid w:val="005F73CF"/>
    <w:rsid w:val="005F7411"/>
    <w:rsid w:val="00600105"/>
    <w:rsid w:val="0060095D"/>
    <w:rsid w:val="00600BF3"/>
    <w:rsid w:val="00600E5D"/>
    <w:rsid w:val="00601294"/>
    <w:rsid w:val="006024E3"/>
    <w:rsid w:val="00602CE5"/>
    <w:rsid w:val="00602D52"/>
    <w:rsid w:val="006045E0"/>
    <w:rsid w:val="00604BCB"/>
    <w:rsid w:val="00605192"/>
    <w:rsid w:val="00605275"/>
    <w:rsid w:val="006053FB"/>
    <w:rsid w:val="006054BF"/>
    <w:rsid w:val="006054D8"/>
    <w:rsid w:val="0060566E"/>
    <w:rsid w:val="006060B5"/>
    <w:rsid w:val="006073DF"/>
    <w:rsid w:val="0060782D"/>
    <w:rsid w:val="00607AEB"/>
    <w:rsid w:val="00607D84"/>
    <w:rsid w:val="00610904"/>
    <w:rsid w:val="00610F35"/>
    <w:rsid w:val="00611600"/>
    <w:rsid w:val="00611700"/>
    <w:rsid w:val="00611BC1"/>
    <w:rsid w:val="00612D01"/>
    <w:rsid w:val="00613362"/>
    <w:rsid w:val="00613BDC"/>
    <w:rsid w:val="0061433C"/>
    <w:rsid w:val="0061478F"/>
    <w:rsid w:val="00614B45"/>
    <w:rsid w:val="00614CCF"/>
    <w:rsid w:val="00614E05"/>
    <w:rsid w:val="00614FB0"/>
    <w:rsid w:val="006151F4"/>
    <w:rsid w:val="00615DA2"/>
    <w:rsid w:val="00615E47"/>
    <w:rsid w:val="006160B7"/>
    <w:rsid w:val="00616236"/>
    <w:rsid w:val="00617037"/>
    <w:rsid w:val="00617434"/>
    <w:rsid w:val="00617B1C"/>
    <w:rsid w:val="00617DB2"/>
    <w:rsid w:val="006200C3"/>
    <w:rsid w:val="00620357"/>
    <w:rsid w:val="00620713"/>
    <w:rsid w:val="00620720"/>
    <w:rsid w:val="0062079B"/>
    <w:rsid w:val="0062106D"/>
    <w:rsid w:val="00621545"/>
    <w:rsid w:val="00621BB9"/>
    <w:rsid w:val="00621E22"/>
    <w:rsid w:val="00621EF5"/>
    <w:rsid w:val="006227EA"/>
    <w:rsid w:val="00622EEE"/>
    <w:rsid w:val="00622EFB"/>
    <w:rsid w:val="00623215"/>
    <w:rsid w:val="0062323E"/>
    <w:rsid w:val="00623282"/>
    <w:rsid w:val="006234F9"/>
    <w:rsid w:val="00623AE1"/>
    <w:rsid w:val="0062445A"/>
    <w:rsid w:val="00624741"/>
    <w:rsid w:val="00624A0D"/>
    <w:rsid w:val="00624A12"/>
    <w:rsid w:val="00624C90"/>
    <w:rsid w:val="00624CC4"/>
    <w:rsid w:val="006252C5"/>
    <w:rsid w:val="0062561F"/>
    <w:rsid w:val="006258D0"/>
    <w:rsid w:val="00625DD7"/>
    <w:rsid w:val="006266A6"/>
    <w:rsid w:val="00626956"/>
    <w:rsid w:val="00627245"/>
    <w:rsid w:val="006278E3"/>
    <w:rsid w:val="006279F0"/>
    <w:rsid w:val="00627D01"/>
    <w:rsid w:val="006304A1"/>
    <w:rsid w:val="00630C5D"/>
    <w:rsid w:val="00631092"/>
    <w:rsid w:val="0063148D"/>
    <w:rsid w:val="0063151B"/>
    <w:rsid w:val="006317A2"/>
    <w:rsid w:val="00632861"/>
    <w:rsid w:val="00632A8B"/>
    <w:rsid w:val="00633043"/>
    <w:rsid w:val="006331E3"/>
    <w:rsid w:val="0063359C"/>
    <w:rsid w:val="00633E27"/>
    <w:rsid w:val="00633E7F"/>
    <w:rsid w:val="00633ECB"/>
    <w:rsid w:val="00634087"/>
    <w:rsid w:val="0063467A"/>
    <w:rsid w:val="00634780"/>
    <w:rsid w:val="0063486D"/>
    <w:rsid w:val="0063487F"/>
    <w:rsid w:val="006349FA"/>
    <w:rsid w:val="00635321"/>
    <w:rsid w:val="00635891"/>
    <w:rsid w:val="0063598F"/>
    <w:rsid w:val="006368DE"/>
    <w:rsid w:val="006372FB"/>
    <w:rsid w:val="00637431"/>
    <w:rsid w:val="006376CF"/>
    <w:rsid w:val="00637A6F"/>
    <w:rsid w:val="00637E0C"/>
    <w:rsid w:val="00640081"/>
    <w:rsid w:val="00640407"/>
    <w:rsid w:val="006404C2"/>
    <w:rsid w:val="00640D8D"/>
    <w:rsid w:val="0064160C"/>
    <w:rsid w:val="00642729"/>
    <w:rsid w:val="00642841"/>
    <w:rsid w:val="0064316F"/>
    <w:rsid w:val="006436B0"/>
    <w:rsid w:val="006439AB"/>
    <w:rsid w:val="00643D1B"/>
    <w:rsid w:val="006442E2"/>
    <w:rsid w:val="00644BF8"/>
    <w:rsid w:val="00646622"/>
    <w:rsid w:val="006466AF"/>
    <w:rsid w:val="00646AB6"/>
    <w:rsid w:val="00646C59"/>
    <w:rsid w:val="0064724C"/>
    <w:rsid w:val="0064725A"/>
    <w:rsid w:val="006477B0"/>
    <w:rsid w:val="006506BB"/>
    <w:rsid w:val="00650E50"/>
    <w:rsid w:val="00651143"/>
    <w:rsid w:val="006511BC"/>
    <w:rsid w:val="00651509"/>
    <w:rsid w:val="00651841"/>
    <w:rsid w:val="00651F1D"/>
    <w:rsid w:val="00651FB9"/>
    <w:rsid w:val="0065222C"/>
    <w:rsid w:val="0065228A"/>
    <w:rsid w:val="006527E4"/>
    <w:rsid w:val="0065326C"/>
    <w:rsid w:val="006553E7"/>
    <w:rsid w:val="0065556E"/>
    <w:rsid w:val="00655D4D"/>
    <w:rsid w:val="00655E53"/>
    <w:rsid w:val="00656485"/>
    <w:rsid w:val="00656AE5"/>
    <w:rsid w:val="00656D0C"/>
    <w:rsid w:val="00657079"/>
    <w:rsid w:val="00657249"/>
    <w:rsid w:val="006604A4"/>
    <w:rsid w:val="006612E9"/>
    <w:rsid w:val="00661406"/>
    <w:rsid w:val="006614DA"/>
    <w:rsid w:val="00661A87"/>
    <w:rsid w:val="0066207F"/>
    <w:rsid w:val="006621C5"/>
    <w:rsid w:val="006625D4"/>
    <w:rsid w:val="006631D1"/>
    <w:rsid w:val="0066368C"/>
    <w:rsid w:val="00663B39"/>
    <w:rsid w:val="00663F5B"/>
    <w:rsid w:val="006642B2"/>
    <w:rsid w:val="006643F6"/>
    <w:rsid w:val="00664E45"/>
    <w:rsid w:val="00665800"/>
    <w:rsid w:val="00665A04"/>
    <w:rsid w:val="0066694F"/>
    <w:rsid w:val="00666D40"/>
    <w:rsid w:val="00666F52"/>
    <w:rsid w:val="0066736F"/>
    <w:rsid w:val="00667ADF"/>
    <w:rsid w:val="00667F9D"/>
    <w:rsid w:val="006700B9"/>
    <w:rsid w:val="0067058B"/>
    <w:rsid w:val="00670598"/>
    <w:rsid w:val="00670A29"/>
    <w:rsid w:val="0067181B"/>
    <w:rsid w:val="00671D51"/>
    <w:rsid w:val="00672B54"/>
    <w:rsid w:val="00672BCC"/>
    <w:rsid w:val="00672F86"/>
    <w:rsid w:val="0067336D"/>
    <w:rsid w:val="0067388C"/>
    <w:rsid w:val="00674223"/>
    <w:rsid w:val="00674916"/>
    <w:rsid w:val="00674E01"/>
    <w:rsid w:val="0067525E"/>
    <w:rsid w:val="00676208"/>
    <w:rsid w:val="00677555"/>
    <w:rsid w:val="00677D21"/>
    <w:rsid w:val="006800AB"/>
    <w:rsid w:val="00680645"/>
    <w:rsid w:val="006809E8"/>
    <w:rsid w:val="006812E6"/>
    <w:rsid w:val="006821B5"/>
    <w:rsid w:val="00682A8F"/>
    <w:rsid w:val="0068404F"/>
    <w:rsid w:val="006840B9"/>
    <w:rsid w:val="006846A3"/>
    <w:rsid w:val="00684E0E"/>
    <w:rsid w:val="00684E22"/>
    <w:rsid w:val="0068646E"/>
    <w:rsid w:val="0068675E"/>
    <w:rsid w:val="00686966"/>
    <w:rsid w:val="00686F3A"/>
    <w:rsid w:val="00686F3C"/>
    <w:rsid w:val="00686F41"/>
    <w:rsid w:val="00687817"/>
    <w:rsid w:val="00690798"/>
    <w:rsid w:val="006908B8"/>
    <w:rsid w:val="0069096B"/>
    <w:rsid w:val="00690975"/>
    <w:rsid w:val="00690D08"/>
    <w:rsid w:val="00690FCB"/>
    <w:rsid w:val="00691307"/>
    <w:rsid w:val="0069144B"/>
    <w:rsid w:val="00691A2A"/>
    <w:rsid w:val="006921B6"/>
    <w:rsid w:val="00692444"/>
    <w:rsid w:val="00692ABC"/>
    <w:rsid w:val="00692E02"/>
    <w:rsid w:val="00692FB2"/>
    <w:rsid w:val="006939E3"/>
    <w:rsid w:val="00694212"/>
    <w:rsid w:val="0069427B"/>
    <w:rsid w:val="00695574"/>
    <w:rsid w:val="00695C8A"/>
    <w:rsid w:val="006963EE"/>
    <w:rsid w:val="0069739D"/>
    <w:rsid w:val="00697621"/>
    <w:rsid w:val="00697818"/>
    <w:rsid w:val="00697CE1"/>
    <w:rsid w:val="00697F1E"/>
    <w:rsid w:val="006A04BD"/>
    <w:rsid w:val="006A0512"/>
    <w:rsid w:val="006A084F"/>
    <w:rsid w:val="006A205E"/>
    <w:rsid w:val="006A21CC"/>
    <w:rsid w:val="006A25F1"/>
    <w:rsid w:val="006A2892"/>
    <w:rsid w:val="006A33E8"/>
    <w:rsid w:val="006A34F7"/>
    <w:rsid w:val="006A3AFE"/>
    <w:rsid w:val="006A3BC4"/>
    <w:rsid w:val="006A4764"/>
    <w:rsid w:val="006A47DF"/>
    <w:rsid w:val="006A4886"/>
    <w:rsid w:val="006A49AC"/>
    <w:rsid w:val="006A4BDB"/>
    <w:rsid w:val="006A4C64"/>
    <w:rsid w:val="006A4C68"/>
    <w:rsid w:val="006A4DF9"/>
    <w:rsid w:val="006A53F1"/>
    <w:rsid w:val="006A552D"/>
    <w:rsid w:val="006A58D5"/>
    <w:rsid w:val="006A595A"/>
    <w:rsid w:val="006A6588"/>
    <w:rsid w:val="006A6A7A"/>
    <w:rsid w:val="006A7662"/>
    <w:rsid w:val="006A77A6"/>
    <w:rsid w:val="006A7A2E"/>
    <w:rsid w:val="006A7F9C"/>
    <w:rsid w:val="006B04B4"/>
    <w:rsid w:val="006B05FB"/>
    <w:rsid w:val="006B0712"/>
    <w:rsid w:val="006B116D"/>
    <w:rsid w:val="006B1280"/>
    <w:rsid w:val="006B1660"/>
    <w:rsid w:val="006B18D6"/>
    <w:rsid w:val="006B254E"/>
    <w:rsid w:val="006B2A11"/>
    <w:rsid w:val="006B2C05"/>
    <w:rsid w:val="006B2E4E"/>
    <w:rsid w:val="006B2F8A"/>
    <w:rsid w:val="006B3809"/>
    <w:rsid w:val="006B3E7F"/>
    <w:rsid w:val="006B48AF"/>
    <w:rsid w:val="006B4EB6"/>
    <w:rsid w:val="006B5C87"/>
    <w:rsid w:val="006B68C3"/>
    <w:rsid w:val="006B6D6F"/>
    <w:rsid w:val="006B73FD"/>
    <w:rsid w:val="006B797B"/>
    <w:rsid w:val="006B7E48"/>
    <w:rsid w:val="006C08E5"/>
    <w:rsid w:val="006C1021"/>
    <w:rsid w:val="006C122A"/>
    <w:rsid w:val="006C1844"/>
    <w:rsid w:val="006C18EC"/>
    <w:rsid w:val="006C1D3F"/>
    <w:rsid w:val="006C2021"/>
    <w:rsid w:val="006C2150"/>
    <w:rsid w:val="006C221F"/>
    <w:rsid w:val="006C23EF"/>
    <w:rsid w:val="006C295D"/>
    <w:rsid w:val="006C3216"/>
    <w:rsid w:val="006C455F"/>
    <w:rsid w:val="006C45F9"/>
    <w:rsid w:val="006C4BDD"/>
    <w:rsid w:val="006C4CE6"/>
    <w:rsid w:val="006C4EE0"/>
    <w:rsid w:val="006C514E"/>
    <w:rsid w:val="006C5EA9"/>
    <w:rsid w:val="006C5F17"/>
    <w:rsid w:val="006C68F5"/>
    <w:rsid w:val="006C6C78"/>
    <w:rsid w:val="006C7288"/>
    <w:rsid w:val="006C7549"/>
    <w:rsid w:val="006C7B1D"/>
    <w:rsid w:val="006D10A1"/>
    <w:rsid w:val="006D11D6"/>
    <w:rsid w:val="006D178D"/>
    <w:rsid w:val="006D1AA9"/>
    <w:rsid w:val="006D1CF7"/>
    <w:rsid w:val="006D211C"/>
    <w:rsid w:val="006D259E"/>
    <w:rsid w:val="006D2752"/>
    <w:rsid w:val="006D2B25"/>
    <w:rsid w:val="006D324D"/>
    <w:rsid w:val="006D3305"/>
    <w:rsid w:val="006D3667"/>
    <w:rsid w:val="006D3893"/>
    <w:rsid w:val="006D39F8"/>
    <w:rsid w:val="006D3DE7"/>
    <w:rsid w:val="006D3FAA"/>
    <w:rsid w:val="006D4635"/>
    <w:rsid w:val="006D4A8C"/>
    <w:rsid w:val="006D4D03"/>
    <w:rsid w:val="006D655A"/>
    <w:rsid w:val="006D6CB1"/>
    <w:rsid w:val="006D6F2D"/>
    <w:rsid w:val="006D6F80"/>
    <w:rsid w:val="006D71CB"/>
    <w:rsid w:val="006D7995"/>
    <w:rsid w:val="006E021A"/>
    <w:rsid w:val="006E0549"/>
    <w:rsid w:val="006E067D"/>
    <w:rsid w:val="006E1911"/>
    <w:rsid w:val="006E1DA8"/>
    <w:rsid w:val="006E2848"/>
    <w:rsid w:val="006E291D"/>
    <w:rsid w:val="006E2EF1"/>
    <w:rsid w:val="006E3793"/>
    <w:rsid w:val="006E3F8C"/>
    <w:rsid w:val="006E4322"/>
    <w:rsid w:val="006E44B5"/>
    <w:rsid w:val="006E46B5"/>
    <w:rsid w:val="006E4BDA"/>
    <w:rsid w:val="006E570D"/>
    <w:rsid w:val="006E5862"/>
    <w:rsid w:val="006E5F6C"/>
    <w:rsid w:val="006E608C"/>
    <w:rsid w:val="006E6364"/>
    <w:rsid w:val="006E6547"/>
    <w:rsid w:val="006E6D24"/>
    <w:rsid w:val="006E6F81"/>
    <w:rsid w:val="006E730C"/>
    <w:rsid w:val="006E78AF"/>
    <w:rsid w:val="006E796C"/>
    <w:rsid w:val="006E7D58"/>
    <w:rsid w:val="006F0153"/>
    <w:rsid w:val="006F03D6"/>
    <w:rsid w:val="006F0B0E"/>
    <w:rsid w:val="006F37E8"/>
    <w:rsid w:val="006F39A1"/>
    <w:rsid w:val="006F3D46"/>
    <w:rsid w:val="006F4345"/>
    <w:rsid w:val="006F46EA"/>
    <w:rsid w:val="006F4B5B"/>
    <w:rsid w:val="006F4EA9"/>
    <w:rsid w:val="006F523A"/>
    <w:rsid w:val="006F52B9"/>
    <w:rsid w:val="006F6225"/>
    <w:rsid w:val="006F7154"/>
    <w:rsid w:val="006F7447"/>
    <w:rsid w:val="0070013A"/>
    <w:rsid w:val="007004E0"/>
    <w:rsid w:val="007004F5"/>
    <w:rsid w:val="00700745"/>
    <w:rsid w:val="00701333"/>
    <w:rsid w:val="007014A0"/>
    <w:rsid w:val="00702177"/>
    <w:rsid w:val="00702327"/>
    <w:rsid w:val="00702E0C"/>
    <w:rsid w:val="00702F72"/>
    <w:rsid w:val="00702FF3"/>
    <w:rsid w:val="007030AD"/>
    <w:rsid w:val="0070319F"/>
    <w:rsid w:val="007035C4"/>
    <w:rsid w:val="00703B20"/>
    <w:rsid w:val="00703C8D"/>
    <w:rsid w:val="007048F0"/>
    <w:rsid w:val="007049E1"/>
    <w:rsid w:val="00704F8B"/>
    <w:rsid w:val="007053CE"/>
    <w:rsid w:val="0070670C"/>
    <w:rsid w:val="00707188"/>
    <w:rsid w:val="00707399"/>
    <w:rsid w:val="00707C80"/>
    <w:rsid w:val="007111EA"/>
    <w:rsid w:val="007112EC"/>
    <w:rsid w:val="00711C64"/>
    <w:rsid w:val="00712770"/>
    <w:rsid w:val="0071290A"/>
    <w:rsid w:val="00713224"/>
    <w:rsid w:val="0071410D"/>
    <w:rsid w:val="0071420A"/>
    <w:rsid w:val="00714411"/>
    <w:rsid w:val="007159A4"/>
    <w:rsid w:val="007159E4"/>
    <w:rsid w:val="00715B03"/>
    <w:rsid w:val="007160D0"/>
    <w:rsid w:val="007163AD"/>
    <w:rsid w:val="00716758"/>
    <w:rsid w:val="00716786"/>
    <w:rsid w:val="007168BD"/>
    <w:rsid w:val="00717437"/>
    <w:rsid w:val="00717976"/>
    <w:rsid w:val="00717E33"/>
    <w:rsid w:val="00720B3B"/>
    <w:rsid w:val="00720BDE"/>
    <w:rsid w:val="00721920"/>
    <w:rsid w:val="00722F90"/>
    <w:rsid w:val="007232EA"/>
    <w:rsid w:val="00723337"/>
    <w:rsid w:val="007242B4"/>
    <w:rsid w:val="007248A2"/>
    <w:rsid w:val="00724E13"/>
    <w:rsid w:val="00725887"/>
    <w:rsid w:val="00725DD0"/>
    <w:rsid w:val="00725E7A"/>
    <w:rsid w:val="00725FB5"/>
    <w:rsid w:val="00727413"/>
    <w:rsid w:val="007276DE"/>
    <w:rsid w:val="0072774F"/>
    <w:rsid w:val="00727999"/>
    <w:rsid w:val="00727F0B"/>
    <w:rsid w:val="0073011B"/>
    <w:rsid w:val="0073033B"/>
    <w:rsid w:val="0073075A"/>
    <w:rsid w:val="0073089A"/>
    <w:rsid w:val="00730B81"/>
    <w:rsid w:val="00730E62"/>
    <w:rsid w:val="00731E16"/>
    <w:rsid w:val="00732192"/>
    <w:rsid w:val="00732488"/>
    <w:rsid w:val="00732D73"/>
    <w:rsid w:val="00733422"/>
    <w:rsid w:val="00733581"/>
    <w:rsid w:val="00733AD2"/>
    <w:rsid w:val="00733F5D"/>
    <w:rsid w:val="007342E7"/>
    <w:rsid w:val="007345CF"/>
    <w:rsid w:val="00734D83"/>
    <w:rsid w:val="0073504D"/>
    <w:rsid w:val="0073512A"/>
    <w:rsid w:val="00735A6E"/>
    <w:rsid w:val="00735CAB"/>
    <w:rsid w:val="00736A11"/>
    <w:rsid w:val="00737053"/>
    <w:rsid w:val="007372BC"/>
    <w:rsid w:val="0074032D"/>
    <w:rsid w:val="007404A1"/>
    <w:rsid w:val="007404CF"/>
    <w:rsid w:val="0074088B"/>
    <w:rsid w:val="00740C1D"/>
    <w:rsid w:val="00740FD4"/>
    <w:rsid w:val="0074143A"/>
    <w:rsid w:val="00741C6D"/>
    <w:rsid w:val="00741EAD"/>
    <w:rsid w:val="00743546"/>
    <w:rsid w:val="00743EE1"/>
    <w:rsid w:val="00744FAC"/>
    <w:rsid w:val="007450EE"/>
    <w:rsid w:val="00745468"/>
    <w:rsid w:val="007455C2"/>
    <w:rsid w:val="00745A1F"/>
    <w:rsid w:val="00745B2F"/>
    <w:rsid w:val="007466D5"/>
    <w:rsid w:val="007467FC"/>
    <w:rsid w:val="00746A45"/>
    <w:rsid w:val="00747477"/>
    <w:rsid w:val="00747684"/>
    <w:rsid w:val="00747C56"/>
    <w:rsid w:val="00747D73"/>
    <w:rsid w:val="00750064"/>
    <w:rsid w:val="007501EF"/>
    <w:rsid w:val="00750D6D"/>
    <w:rsid w:val="00751232"/>
    <w:rsid w:val="00751B20"/>
    <w:rsid w:val="00751B60"/>
    <w:rsid w:val="0075253F"/>
    <w:rsid w:val="007528AA"/>
    <w:rsid w:val="00754149"/>
    <w:rsid w:val="00754674"/>
    <w:rsid w:val="00754E5D"/>
    <w:rsid w:val="00754E8E"/>
    <w:rsid w:val="007552A5"/>
    <w:rsid w:val="0075541D"/>
    <w:rsid w:val="0075567C"/>
    <w:rsid w:val="00755AA3"/>
    <w:rsid w:val="00756164"/>
    <w:rsid w:val="0075693C"/>
    <w:rsid w:val="00757078"/>
    <w:rsid w:val="00757082"/>
    <w:rsid w:val="00757343"/>
    <w:rsid w:val="007576D4"/>
    <w:rsid w:val="00757A16"/>
    <w:rsid w:val="00757C40"/>
    <w:rsid w:val="0076076F"/>
    <w:rsid w:val="007609F7"/>
    <w:rsid w:val="0076187A"/>
    <w:rsid w:val="00761BE0"/>
    <w:rsid w:val="00761EB5"/>
    <w:rsid w:val="0076241E"/>
    <w:rsid w:val="00762712"/>
    <w:rsid w:val="00765350"/>
    <w:rsid w:val="007659C2"/>
    <w:rsid w:val="00765A01"/>
    <w:rsid w:val="00765A7C"/>
    <w:rsid w:val="0076642E"/>
    <w:rsid w:val="007664DC"/>
    <w:rsid w:val="007665E2"/>
    <w:rsid w:val="00766755"/>
    <w:rsid w:val="00766927"/>
    <w:rsid w:val="00766D0D"/>
    <w:rsid w:val="00767676"/>
    <w:rsid w:val="00767F69"/>
    <w:rsid w:val="00770B52"/>
    <w:rsid w:val="007717D7"/>
    <w:rsid w:val="00771AC4"/>
    <w:rsid w:val="00771D31"/>
    <w:rsid w:val="00771DD5"/>
    <w:rsid w:val="007724F1"/>
    <w:rsid w:val="00772C01"/>
    <w:rsid w:val="007730BA"/>
    <w:rsid w:val="007737C1"/>
    <w:rsid w:val="00773A35"/>
    <w:rsid w:val="0077486F"/>
    <w:rsid w:val="007749E7"/>
    <w:rsid w:val="00774CC7"/>
    <w:rsid w:val="00774EAC"/>
    <w:rsid w:val="00775313"/>
    <w:rsid w:val="00775517"/>
    <w:rsid w:val="007759AE"/>
    <w:rsid w:val="00775F89"/>
    <w:rsid w:val="00776466"/>
    <w:rsid w:val="007767FB"/>
    <w:rsid w:val="007769AC"/>
    <w:rsid w:val="007769C0"/>
    <w:rsid w:val="00776AD4"/>
    <w:rsid w:val="00777391"/>
    <w:rsid w:val="0077782A"/>
    <w:rsid w:val="007778CB"/>
    <w:rsid w:val="007779E3"/>
    <w:rsid w:val="00777FC5"/>
    <w:rsid w:val="007803C7"/>
    <w:rsid w:val="00780C42"/>
    <w:rsid w:val="00780E38"/>
    <w:rsid w:val="007811BA"/>
    <w:rsid w:val="0078123A"/>
    <w:rsid w:val="007816BD"/>
    <w:rsid w:val="007818E1"/>
    <w:rsid w:val="00781979"/>
    <w:rsid w:val="00781C4B"/>
    <w:rsid w:val="0078221D"/>
    <w:rsid w:val="00782617"/>
    <w:rsid w:val="00783A1F"/>
    <w:rsid w:val="00783ACB"/>
    <w:rsid w:val="0078415C"/>
    <w:rsid w:val="0078528F"/>
    <w:rsid w:val="00785465"/>
    <w:rsid w:val="00785CFF"/>
    <w:rsid w:val="00785EB0"/>
    <w:rsid w:val="0078605B"/>
    <w:rsid w:val="00786379"/>
    <w:rsid w:val="00786849"/>
    <w:rsid w:val="00786859"/>
    <w:rsid w:val="00787AEF"/>
    <w:rsid w:val="00787D3A"/>
    <w:rsid w:val="007907E4"/>
    <w:rsid w:val="0079085A"/>
    <w:rsid w:val="00790C1E"/>
    <w:rsid w:val="0079135F"/>
    <w:rsid w:val="00791439"/>
    <w:rsid w:val="00791612"/>
    <w:rsid w:val="0079186B"/>
    <w:rsid w:val="00791B3A"/>
    <w:rsid w:val="00791C02"/>
    <w:rsid w:val="00791CB6"/>
    <w:rsid w:val="00791E8B"/>
    <w:rsid w:val="007920C0"/>
    <w:rsid w:val="00792228"/>
    <w:rsid w:val="00792915"/>
    <w:rsid w:val="007929F4"/>
    <w:rsid w:val="00793352"/>
    <w:rsid w:val="007933B5"/>
    <w:rsid w:val="00793792"/>
    <w:rsid w:val="00793A0E"/>
    <w:rsid w:val="00793D30"/>
    <w:rsid w:val="007940BF"/>
    <w:rsid w:val="00794280"/>
    <w:rsid w:val="007942A8"/>
    <w:rsid w:val="007945BD"/>
    <w:rsid w:val="007949A5"/>
    <w:rsid w:val="00794AB9"/>
    <w:rsid w:val="007951E4"/>
    <w:rsid w:val="00795899"/>
    <w:rsid w:val="00795E4C"/>
    <w:rsid w:val="00796139"/>
    <w:rsid w:val="007964B8"/>
    <w:rsid w:val="007975CC"/>
    <w:rsid w:val="007A003A"/>
    <w:rsid w:val="007A0090"/>
    <w:rsid w:val="007A0EFF"/>
    <w:rsid w:val="007A1030"/>
    <w:rsid w:val="007A1699"/>
    <w:rsid w:val="007A178B"/>
    <w:rsid w:val="007A25F4"/>
    <w:rsid w:val="007A3192"/>
    <w:rsid w:val="007A31FB"/>
    <w:rsid w:val="007A339E"/>
    <w:rsid w:val="007A38B2"/>
    <w:rsid w:val="007A3B01"/>
    <w:rsid w:val="007A4033"/>
    <w:rsid w:val="007A4727"/>
    <w:rsid w:val="007A4A65"/>
    <w:rsid w:val="007A4C6B"/>
    <w:rsid w:val="007A4F2D"/>
    <w:rsid w:val="007A5927"/>
    <w:rsid w:val="007A6B46"/>
    <w:rsid w:val="007A7686"/>
    <w:rsid w:val="007A7AA7"/>
    <w:rsid w:val="007A7E3A"/>
    <w:rsid w:val="007B0042"/>
    <w:rsid w:val="007B0771"/>
    <w:rsid w:val="007B123F"/>
    <w:rsid w:val="007B1BE1"/>
    <w:rsid w:val="007B1C6C"/>
    <w:rsid w:val="007B1D13"/>
    <w:rsid w:val="007B246E"/>
    <w:rsid w:val="007B31D8"/>
    <w:rsid w:val="007B3D4B"/>
    <w:rsid w:val="007B3DDD"/>
    <w:rsid w:val="007B3E6F"/>
    <w:rsid w:val="007B3ED0"/>
    <w:rsid w:val="007B3FFB"/>
    <w:rsid w:val="007B402E"/>
    <w:rsid w:val="007B4F49"/>
    <w:rsid w:val="007B50D2"/>
    <w:rsid w:val="007B525E"/>
    <w:rsid w:val="007B5686"/>
    <w:rsid w:val="007B5DCC"/>
    <w:rsid w:val="007B60B2"/>
    <w:rsid w:val="007B6336"/>
    <w:rsid w:val="007B6503"/>
    <w:rsid w:val="007B6C58"/>
    <w:rsid w:val="007B6E43"/>
    <w:rsid w:val="007B7387"/>
    <w:rsid w:val="007B739C"/>
    <w:rsid w:val="007B7731"/>
    <w:rsid w:val="007B7A54"/>
    <w:rsid w:val="007B7DD9"/>
    <w:rsid w:val="007B7E9F"/>
    <w:rsid w:val="007C0027"/>
    <w:rsid w:val="007C0479"/>
    <w:rsid w:val="007C0638"/>
    <w:rsid w:val="007C0EFF"/>
    <w:rsid w:val="007C12C1"/>
    <w:rsid w:val="007C1AF2"/>
    <w:rsid w:val="007C1C51"/>
    <w:rsid w:val="007C2779"/>
    <w:rsid w:val="007C2A52"/>
    <w:rsid w:val="007C3023"/>
    <w:rsid w:val="007C37F7"/>
    <w:rsid w:val="007C3B8F"/>
    <w:rsid w:val="007C3BF7"/>
    <w:rsid w:val="007C4394"/>
    <w:rsid w:val="007C49DC"/>
    <w:rsid w:val="007C4F81"/>
    <w:rsid w:val="007C529A"/>
    <w:rsid w:val="007C52AD"/>
    <w:rsid w:val="007C5A09"/>
    <w:rsid w:val="007C5E6F"/>
    <w:rsid w:val="007C6A81"/>
    <w:rsid w:val="007C70B1"/>
    <w:rsid w:val="007C7168"/>
    <w:rsid w:val="007C73E4"/>
    <w:rsid w:val="007C76AC"/>
    <w:rsid w:val="007C78C1"/>
    <w:rsid w:val="007C7F17"/>
    <w:rsid w:val="007D0640"/>
    <w:rsid w:val="007D08AD"/>
    <w:rsid w:val="007D0E5E"/>
    <w:rsid w:val="007D1428"/>
    <w:rsid w:val="007D18DF"/>
    <w:rsid w:val="007D21E2"/>
    <w:rsid w:val="007D24C6"/>
    <w:rsid w:val="007D2C6F"/>
    <w:rsid w:val="007D2E67"/>
    <w:rsid w:val="007D35C2"/>
    <w:rsid w:val="007D4073"/>
    <w:rsid w:val="007D4415"/>
    <w:rsid w:val="007D48F1"/>
    <w:rsid w:val="007D5A17"/>
    <w:rsid w:val="007D5F0E"/>
    <w:rsid w:val="007D68B7"/>
    <w:rsid w:val="007D75CC"/>
    <w:rsid w:val="007D7904"/>
    <w:rsid w:val="007D7978"/>
    <w:rsid w:val="007D7EB2"/>
    <w:rsid w:val="007E0044"/>
    <w:rsid w:val="007E02FA"/>
    <w:rsid w:val="007E043D"/>
    <w:rsid w:val="007E09B5"/>
    <w:rsid w:val="007E11D9"/>
    <w:rsid w:val="007E1CD9"/>
    <w:rsid w:val="007E1EC0"/>
    <w:rsid w:val="007E221A"/>
    <w:rsid w:val="007E2805"/>
    <w:rsid w:val="007E2971"/>
    <w:rsid w:val="007E29A4"/>
    <w:rsid w:val="007E2CC8"/>
    <w:rsid w:val="007E3481"/>
    <w:rsid w:val="007E3E43"/>
    <w:rsid w:val="007E4A2F"/>
    <w:rsid w:val="007E4C9F"/>
    <w:rsid w:val="007E4DB7"/>
    <w:rsid w:val="007E5112"/>
    <w:rsid w:val="007E6A3B"/>
    <w:rsid w:val="007E6B52"/>
    <w:rsid w:val="007E7464"/>
    <w:rsid w:val="007E746D"/>
    <w:rsid w:val="007E7AB6"/>
    <w:rsid w:val="007E7ECB"/>
    <w:rsid w:val="007E7F8E"/>
    <w:rsid w:val="007F04EA"/>
    <w:rsid w:val="007F0E5C"/>
    <w:rsid w:val="007F1402"/>
    <w:rsid w:val="007F15A7"/>
    <w:rsid w:val="007F1ED1"/>
    <w:rsid w:val="007F23CC"/>
    <w:rsid w:val="007F2A53"/>
    <w:rsid w:val="007F2E76"/>
    <w:rsid w:val="007F3706"/>
    <w:rsid w:val="007F3B8E"/>
    <w:rsid w:val="007F3C97"/>
    <w:rsid w:val="007F4D94"/>
    <w:rsid w:val="007F4DBC"/>
    <w:rsid w:val="007F54DA"/>
    <w:rsid w:val="007F5A9C"/>
    <w:rsid w:val="007F5AC2"/>
    <w:rsid w:val="007F64C5"/>
    <w:rsid w:val="007F6562"/>
    <w:rsid w:val="007F66FC"/>
    <w:rsid w:val="007F67C5"/>
    <w:rsid w:val="007F6C0F"/>
    <w:rsid w:val="007F70E2"/>
    <w:rsid w:val="007F7165"/>
    <w:rsid w:val="007F7226"/>
    <w:rsid w:val="007F72F4"/>
    <w:rsid w:val="007F7786"/>
    <w:rsid w:val="007F7B3F"/>
    <w:rsid w:val="007F7C1A"/>
    <w:rsid w:val="008004CD"/>
    <w:rsid w:val="008005FE"/>
    <w:rsid w:val="00801040"/>
    <w:rsid w:val="00801213"/>
    <w:rsid w:val="008018B0"/>
    <w:rsid w:val="008029E0"/>
    <w:rsid w:val="00803034"/>
    <w:rsid w:val="00803F17"/>
    <w:rsid w:val="00804246"/>
    <w:rsid w:val="00804826"/>
    <w:rsid w:val="00804C5A"/>
    <w:rsid w:val="00804CE0"/>
    <w:rsid w:val="00805807"/>
    <w:rsid w:val="00805AD0"/>
    <w:rsid w:val="00806268"/>
    <w:rsid w:val="00806872"/>
    <w:rsid w:val="00806990"/>
    <w:rsid w:val="00806C4E"/>
    <w:rsid w:val="008078E9"/>
    <w:rsid w:val="00807E65"/>
    <w:rsid w:val="00807EB2"/>
    <w:rsid w:val="008102E8"/>
    <w:rsid w:val="00810466"/>
    <w:rsid w:val="00810E3E"/>
    <w:rsid w:val="00810FB8"/>
    <w:rsid w:val="00810FF1"/>
    <w:rsid w:val="00811364"/>
    <w:rsid w:val="0081154E"/>
    <w:rsid w:val="00811978"/>
    <w:rsid w:val="008121B9"/>
    <w:rsid w:val="00812E79"/>
    <w:rsid w:val="00813D58"/>
    <w:rsid w:val="00813EDA"/>
    <w:rsid w:val="00813FEA"/>
    <w:rsid w:val="008142C4"/>
    <w:rsid w:val="008143B7"/>
    <w:rsid w:val="00814660"/>
    <w:rsid w:val="00814DBA"/>
    <w:rsid w:val="00814FA7"/>
    <w:rsid w:val="008151A4"/>
    <w:rsid w:val="0081528F"/>
    <w:rsid w:val="00815BF5"/>
    <w:rsid w:val="00815EAE"/>
    <w:rsid w:val="008169D6"/>
    <w:rsid w:val="00816DAA"/>
    <w:rsid w:val="008172A8"/>
    <w:rsid w:val="0081735B"/>
    <w:rsid w:val="008173C5"/>
    <w:rsid w:val="00817427"/>
    <w:rsid w:val="008178E5"/>
    <w:rsid w:val="0082059C"/>
    <w:rsid w:val="00820CD0"/>
    <w:rsid w:val="008214A1"/>
    <w:rsid w:val="008215D1"/>
    <w:rsid w:val="008218D9"/>
    <w:rsid w:val="00822CDD"/>
    <w:rsid w:val="00822E2F"/>
    <w:rsid w:val="008230DE"/>
    <w:rsid w:val="008235F9"/>
    <w:rsid w:val="00823788"/>
    <w:rsid w:val="0082391C"/>
    <w:rsid w:val="008241D8"/>
    <w:rsid w:val="00824470"/>
    <w:rsid w:val="00824C85"/>
    <w:rsid w:val="00825672"/>
    <w:rsid w:val="008256C6"/>
    <w:rsid w:val="00825B76"/>
    <w:rsid w:val="00825C76"/>
    <w:rsid w:val="00826272"/>
    <w:rsid w:val="00826EC2"/>
    <w:rsid w:val="0082736C"/>
    <w:rsid w:val="00827845"/>
    <w:rsid w:val="00827946"/>
    <w:rsid w:val="00830096"/>
    <w:rsid w:val="00830667"/>
    <w:rsid w:val="00830A34"/>
    <w:rsid w:val="00830B94"/>
    <w:rsid w:val="008312DB"/>
    <w:rsid w:val="00831EEB"/>
    <w:rsid w:val="00831F1A"/>
    <w:rsid w:val="008327B5"/>
    <w:rsid w:val="00832B6D"/>
    <w:rsid w:val="00832E2F"/>
    <w:rsid w:val="00832F54"/>
    <w:rsid w:val="008332D2"/>
    <w:rsid w:val="00833D31"/>
    <w:rsid w:val="00834A02"/>
    <w:rsid w:val="00834F8D"/>
    <w:rsid w:val="008350AA"/>
    <w:rsid w:val="00835AA5"/>
    <w:rsid w:val="008366A6"/>
    <w:rsid w:val="008369FC"/>
    <w:rsid w:val="008371F5"/>
    <w:rsid w:val="00837415"/>
    <w:rsid w:val="008374C8"/>
    <w:rsid w:val="0083781E"/>
    <w:rsid w:val="00837DD4"/>
    <w:rsid w:val="00837E6C"/>
    <w:rsid w:val="008406F1"/>
    <w:rsid w:val="008407F9"/>
    <w:rsid w:val="00841144"/>
    <w:rsid w:val="0084152B"/>
    <w:rsid w:val="0084187F"/>
    <w:rsid w:val="00841DB6"/>
    <w:rsid w:val="00842AA4"/>
    <w:rsid w:val="00842C5C"/>
    <w:rsid w:val="00842F07"/>
    <w:rsid w:val="008433CB"/>
    <w:rsid w:val="00843863"/>
    <w:rsid w:val="0084413B"/>
    <w:rsid w:val="0084427A"/>
    <w:rsid w:val="00844FBF"/>
    <w:rsid w:val="00845323"/>
    <w:rsid w:val="0084548B"/>
    <w:rsid w:val="00845784"/>
    <w:rsid w:val="00846499"/>
    <w:rsid w:val="00846FFE"/>
    <w:rsid w:val="0084705A"/>
    <w:rsid w:val="0084731B"/>
    <w:rsid w:val="0084758C"/>
    <w:rsid w:val="008476AB"/>
    <w:rsid w:val="0084772F"/>
    <w:rsid w:val="008501AC"/>
    <w:rsid w:val="008503DC"/>
    <w:rsid w:val="00850767"/>
    <w:rsid w:val="008507E1"/>
    <w:rsid w:val="00850DCC"/>
    <w:rsid w:val="008512AC"/>
    <w:rsid w:val="00851862"/>
    <w:rsid w:val="008527F2"/>
    <w:rsid w:val="008539AA"/>
    <w:rsid w:val="00853C5C"/>
    <w:rsid w:val="00854697"/>
    <w:rsid w:val="00855114"/>
    <w:rsid w:val="00855259"/>
    <w:rsid w:val="008561B9"/>
    <w:rsid w:val="008566D6"/>
    <w:rsid w:val="0085676B"/>
    <w:rsid w:val="0085722C"/>
    <w:rsid w:val="008579C7"/>
    <w:rsid w:val="00857F6A"/>
    <w:rsid w:val="00860201"/>
    <w:rsid w:val="008602F6"/>
    <w:rsid w:val="00860E2E"/>
    <w:rsid w:val="0086146D"/>
    <w:rsid w:val="008615E8"/>
    <w:rsid w:val="00861901"/>
    <w:rsid w:val="00861908"/>
    <w:rsid w:val="00861A2C"/>
    <w:rsid w:val="00861D1C"/>
    <w:rsid w:val="00862996"/>
    <w:rsid w:val="00862B6D"/>
    <w:rsid w:val="0086321E"/>
    <w:rsid w:val="00863680"/>
    <w:rsid w:val="008644FC"/>
    <w:rsid w:val="00864BD8"/>
    <w:rsid w:val="00864F3A"/>
    <w:rsid w:val="00864F85"/>
    <w:rsid w:val="008651A5"/>
    <w:rsid w:val="008651CE"/>
    <w:rsid w:val="00865800"/>
    <w:rsid w:val="00865893"/>
    <w:rsid w:val="00865F09"/>
    <w:rsid w:val="00866024"/>
    <w:rsid w:val="00867264"/>
    <w:rsid w:val="00867267"/>
    <w:rsid w:val="008675D3"/>
    <w:rsid w:val="00867CE9"/>
    <w:rsid w:val="008707A7"/>
    <w:rsid w:val="008708D2"/>
    <w:rsid w:val="00870B77"/>
    <w:rsid w:val="00870DA8"/>
    <w:rsid w:val="00870F62"/>
    <w:rsid w:val="0087150B"/>
    <w:rsid w:val="0087192B"/>
    <w:rsid w:val="00871C47"/>
    <w:rsid w:val="008723D3"/>
    <w:rsid w:val="00872862"/>
    <w:rsid w:val="00872AEC"/>
    <w:rsid w:val="008730A3"/>
    <w:rsid w:val="008730D7"/>
    <w:rsid w:val="00873529"/>
    <w:rsid w:val="0087379A"/>
    <w:rsid w:val="00873AEF"/>
    <w:rsid w:val="00873D43"/>
    <w:rsid w:val="00873F3E"/>
    <w:rsid w:val="0087410D"/>
    <w:rsid w:val="00874404"/>
    <w:rsid w:val="00874648"/>
    <w:rsid w:val="00874C1A"/>
    <w:rsid w:val="00874D08"/>
    <w:rsid w:val="00875687"/>
    <w:rsid w:val="00875A32"/>
    <w:rsid w:val="00875A56"/>
    <w:rsid w:val="00875BD5"/>
    <w:rsid w:val="00875DF9"/>
    <w:rsid w:val="00876527"/>
    <w:rsid w:val="00876859"/>
    <w:rsid w:val="00876A0E"/>
    <w:rsid w:val="00877360"/>
    <w:rsid w:val="00880957"/>
    <w:rsid w:val="00880EB7"/>
    <w:rsid w:val="0088123D"/>
    <w:rsid w:val="008816B6"/>
    <w:rsid w:val="008816DA"/>
    <w:rsid w:val="00881B67"/>
    <w:rsid w:val="0088213F"/>
    <w:rsid w:val="008821EA"/>
    <w:rsid w:val="00882359"/>
    <w:rsid w:val="00882D7F"/>
    <w:rsid w:val="00883305"/>
    <w:rsid w:val="00883BA4"/>
    <w:rsid w:val="00884188"/>
    <w:rsid w:val="008843ED"/>
    <w:rsid w:val="008847A7"/>
    <w:rsid w:val="00884A49"/>
    <w:rsid w:val="00885A2D"/>
    <w:rsid w:val="00886048"/>
    <w:rsid w:val="008868D9"/>
    <w:rsid w:val="008868FF"/>
    <w:rsid w:val="00886E62"/>
    <w:rsid w:val="00887372"/>
    <w:rsid w:val="008874F4"/>
    <w:rsid w:val="00887815"/>
    <w:rsid w:val="00887987"/>
    <w:rsid w:val="00887B6D"/>
    <w:rsid w:val="0089040F"/>
    <w:rsid w:val="008904E8"/>
    <w:rsid w:val="008905E7"/>
    <w:rsid w:val="00890795"/>
    <w:rsid w:val="00890F01"/>
    <w:rsid w:val="00891495"/>
    <w:rsid w:val="008915E8"/>
    <w:rsid w:val="0089171D"/>
    <w:rsid w:val="008919B1"/>
    <w:rsid w:val="00891B97"/>
    <w:rsid w:val="00891CC2"/>
    <w:rsid w:val="00891EB6"/>
    <w:rsid w:val="00891F93"/>
    <w:rsid w:val="00892A25"/>
    <w:rsid w:val="00893388"/>
    <w:rsid w:val="00893542"/>
    <w:rsid w:val="00893D1A"/>
    <w:rsid w:val="00895DA6"/>
    <w:rsid w:val="00895E9C"/>
    <w:rsid w:val="008960C7"/>
    <w:rsid w:val="008973A2"/>
    <w:rsid w:val="00897B4D"/>
    <w:rsid w:val="00897FAF"/>
    <w:rsid w:val="008A0226"/>
    <w:rsid w:val="008A09A6"/>
    <w:rsid w:val="008A0D44"/>
    <w:rsid w:val="008A168C"/>
    <w:rsid w:val="008A17C6"/>
    <w:rsid w:val="008A1F59"/>
    <w:rsid w:val="008A22A4"/>
    <w:rsid w:val="008A2611"/>
    <w:rsid w:val="008A2E52"/>
    <w:rsid w:val="008A30DB"/>
    <w:rsid w:val="008A32CC"/>
    <w:rsid w:val="008A351A"/>
    <w:rsid w:val="008A5114"/>
    <w:rsid w:val="008A5281"/>
    <w:rsid w:val="008A5708"/>
    <w:rsid w:val="008A5BD6"/>
    <w:rsid w:val="008A6096"/>
    <w:rsid w:val="008A64D6"/>
    <w:rsid w:val="008A6A63"/>
    <w:rsid w:val="008B0290"/>
    <w:rsid w:val="008B084C"/>
    <w:rsid w:val="008B09D6"/>
    <w:rsid w:val="008B0DCE"/>
    <w:rsid w:val="008B0DF4"/>
    <w:rsid w:val="008B11B5"/>
    <w:rsid w:val="008B1A40"/>
    <w:rsid w:val="008B1C59"/>
    <w:rsid w:val="008B2CB1"/>
    <w:rsid w:val="008B2F9E"/>
    <w:rsid w:val="008B344E"/>
    <w:rsid w:val="008B357B"/>
    <w:rsid w:val="008B4467"/>
    <w:rsid w:val="008B4A4A"/>
    <w:rsid w:val="008B5468"/>
    <w:rsid w:val="008B58CA"/>
    <w:rsid w:val="008B5ED3"/>
    <w:rsid w:val="008B5FE3"/>
    <w:rsid w:val="008B6516"/>
    <w:rsid w:val="008B68BF"/>
    <w:rsid w:val="008B6D28"/>
    <w:rsid w:val="008B769B"/>
    <w:rsid w:val="008C000C"/>
    <w:rsid w:val="008C0170"/>
    <w:rsid w:val="008C07B6"/>
    <w:rsid w:val="008C07E7"/>
    <w:rsid w:val="008C12ED"/>
    <w:rsid w:val="008C162B"/>
    <w:rsid w:val="008C1746"/>
    <w:rsid w:val="008C2883"/>
    <w:rsid w:val="008C28A9"/>
    <w:rsid w:val="008C2ECE"/>
    <w:rsid w:val="008C3129"/>
    <w:rsid w:val="008C3E27"/>
    <w:rsid w:val="008C45A1"/>
    <w:rsid w:val="008C4AAE"/>
    <w:rsid w:val="008C4E77"/>
    <w:rsid w:val="008C595F"/>
    <w:rsid w:val="008C5BEE"/>
    <w:rsid w:val="008C634B"/>
    <w:rsid w:val="008C640F"/>
    <w:rsid w:val="008C6570"/>
    <w:rsid w:val="008C6CB7"/>
    <w:rsid w:val="008C6E28"/>
    <w:rsid w:val="008C7E64"/>
    <w:rsid w:val="008D0179"/>
    <w:rsid w:val="008D026B"/>
    <w:rsid w:val="008D0334"/>
    <w:rsid w:val="008D0365"/>
    <w:rsid w:val="008D09F2"/>
    <w:rsid w:val="008D1647"/>
    <w:rsid w:val="008D16B4"/>
    <w:rsid w:val="008D16E1"/>
    <w:rsid w:val="008D1997"/>
    <w:rsid w:val="008D2156"/>
    <w:rsid w:val="008D2A08"/>
    <w:rsid w:val="008D2CE6"/>
    <w:rsid w:val="008D3099"/>
    <w:rsid w:val="008D3604"/>
    <w:rsid w:val="008D38A2"/>
    <w:rsid w:val="008D616D"/>
    <w:rsid w:val="008D61E8"/>
    <w:rsid w:val="008D6F9C"/>
    <w:rsid w:val="008D71CE"/>
    <w:rsid w:val="008D76FE"/>
    <w:rsid w:val="008D79E8"/>
    <w:rsid w:val="008D7DBE"/>
    <w:rsid w:val="008D7F2F"/>
    <w:rsid w:val="008E000D"/>
    <w:rsid w:val="008E0676"/>
    <w:rsid w:val="008E0744"/>
    <w:rsid w:val="008E0A5B"/>
    <w:rsid w:val="008E0DC7"/>
    <w:rsid w:val="008E0E93"/>
    <w:rsid w:val="008E16EB"/>
    <w:rsid w:val="008E17C6"/>
    <w:rsid w:val="008E1931"/>
    <w:rsid w:val="008E1C52"/>
    <w:rsid w:val="008E2016"/>
    <w:rsid w:val="008E2448"/>
    <w:rsid w:val="008E25F3"/>
    <w:rsid w:val="008E2AF9"/>
    <w:rsid w:val="008E3934"/>
    <w:rsid w:val="008E3A70"/>
    <w:rsid w:val="008E3B6E"/>
    <w:rsid w:val="008E3DE5"/>
    <w:rsid w:val="008E4890"/>
    <w:rsid w:val="008E515B"/>
    <w:rsid w:val="008E5964"/>
    <w:rsid w:val="008E5998"/>
    <w:rsid w:val="008E5C1D"/>
    <w:rsid w:val="008E66D3"/>
    <w:rsid w:val="008E6BE6"/>
    <w:rsid w:val="008E6F7B"/>
    <w:rsid w:val="008E6FCF"/>
    <w:rsid w:val="008E7300"/>
    <w:rsid w:val="008E73CE"/>
    <w:rsid w:val="008E73F7"/>
    <w:rsid w:val="008E75C9"/>
    <w:rsid w:val="008E795A"/>
    <w:rsid w:val="008E795E"/>
    <w:rsid w:val="008E7CD4"/>
    <w:rsid w:val="008F0033"/>
    <w:rsid w:val="008F0173"/>
    <w:rsid w:val="008F122C"/>
    <w:rsid w:val="008F1467"/>
    <w:rsid w:val="008F1A58"/>
    <w:rsid w:val="008F1F96"/>
    <w:rsid w:val="008F2578"/>
    <w:rsid w:val="008F2690"/>
    <w:rsid w:val="008F2794"/>
    <w:rsid w:val="008F31A3"/>
    <w:rsid w:val="008F3520"/>
    <w:rsid w:val="008F3A8A"/>
    <w:rsid w:val="008F3DB8"/>
    <w:rsid w:val="008F4DFD"/>
    <w:rsid w:val="008F52CB"/>
    <w:rsid w:val="008F5806"/>
    <w:rsid w:val="008F5D5C"/>
    <w:rsid w:val="008F5E36"/>
    <w:rsid w:val="008F6288"/>
    <w:rsid w:val="008F6943"/>
    <w:rsid w:val="008F6979"/>
    <w:rsid w:val="008F6B00"/>
    <w:rsid w:val="008F71DA"/>
    <w:rsid w:val="008F74B0"/>
    <w:rsid w:val="008F76C7"/>
    <w:rsid w:val="008F7BC6"/>
    <w:rsid w:val="008F7C3F"/>
    <w:rsid w:val="0090012E"/>
    <w:rsid w:val="00901016"/>
    <w:rsid w:val="00901E3F"/>
    <w:rsid w:val="009025BB"/>
    <w:rsid w:val="009029D6"/>
    <w:rsid w:val="00902B55"/>
    <w:rsid w:val="009031AA"/>
    <w:rsid w:val="009037FA"/>
    <w:rsid w:val="00903B97"/>
    <w:rsid w:val="00903F80"/>
    <w:rsid w:val="009042D1"/>
    <w:rsid w:val="00904312"/>
    <w:rsid w:val="00904589"/>
    <w:rsid w:val="00904652"/>
    <w:rsid w:val="0090469B"/>
    <w:rsid w:val="009054C8"/>
    <w:rsid w:val="009056A9"/>
    <w:rsid w:val="00905B61"/>
    <w:rsid w:val="00906739"/>
    <w:rsid w:val="00906DF8"/>
    <w:rsid w:val="00906E16"/>
    <w:rsid w:val="00906F0C"/>
    <w:rsid w:val="00906FDD"/>
    <w:rsid w:val="009070B1"/>
    <w:rsid w:val="009078A1"/>
    <w:rsid w:val="00910587"/>
    <w:rsid w:val="009118F3"/>
    <w:rsid w:val="00911F45"/>
    <w:rsid w:val="009124E6"/>
    <w:rsid w:val="00912DA6"/>
    <w:rsid w:val="00912F1C"/>
    <w:rsid w:val="009134FF"/>
    <w:rsid w:val="00913F1F"/>
    <w:rsid w:val="00914071"/>
    <w:rsid w:val="0091437F"/>
    <w:rsid w:val="00914404"/>
    <w:rsid w:val="009146D4"/>
    <w:rsid w:val="00914C3C"/>
    <w:rsid w:val="00914C54"/>
    <w:rsid w:val="00914C82"/>
    <w:rsid w:val="009152FF"/>
    <w:rsid w:val="00916D1D"/>
    <w:rsid w:val="00916E8A"/>
    <w:rsid w:val="009170DE"/>
    <w:rsid w:val="009174F6"/>
    <w:rsid w:val="00917554"/>
    <w:rsid w:val="00917B41"/>
    <w:rsid w:val="00917DFF"/>
    <w:rsid w:val="009201C0"/>
    <w:rsid w:val="00920BDB"/>
    <w:rsid w:val="0092125C"/>
    <w:rsid w:val="00921CD4"/>
    <w:rsid w:val="00921D64"/>
    <w:rsid w:val="00922034"/>
    <w:rsid w:val="00922D98"/>
    <w:rsid w:val="00924197"/>
    <w:rsid w:val="009248E9"/>
    <w:rsid w:val="00924A0A"/>
    <w:rsid w:val="00924CB1"/>
    <w:rsid w:val="00924E4A"/>
    <w:rsid w:val="0092510D"/>
    <w:rsid w:val="009251FF"/>
    <w:rsid w:val="0092593F"/>
    <w:rsid w:val="00925DF0"/>
    <w:rsid w:val="009260D6"/>
    <w:rsid w:val="0092630C"/>
    <w:rsid w:val="00926516"/>
    <w:rsid w:val="0092652A"/>
    <w:rsid w:val="0092661F"/>
    <w:rsid w:val="00926945"/>
    <w:rsid w:val="00926B14"/>
    <w:rsid w:val="00926BDE"/>
    <w:rsid w:val="009272CA"/>
    <w:rsid w:val="00927452"/>
    <w:rsid w:val="00927E03"/>
    <w:rsid w:val="00927E0F"/>
    <w:rsid w:val="0093005E"/>
    <w:rsid w:val="0093012A"/>
    <w:rsid w:val="0093075C"/>
    <w:rsid w:val="00930A8F"/>
    <w:rsid w:val="00930BC6"/>
    <w:rsid w:val="009311E8"/>
    <w:rsid w:val="009312B4"/>
    <w:rsid w:val="00931460"/>
    <w:rsid w:val="0093213B"/>
    <w:rsid w:val="00932248"/>
    <w:rsid w:val="00932AF7"/>
    <w:rsid w:val="009331A2"/>
    <w:rsid w:val="00933A8A"/>
    <w:rsid w:val="00934274"/>
    <w:rsid w:val="00934300"/>
    <w:rsid w:val="00934777"/>
    <w:rsid w:val="00934812"/>
    <w:rsid w:val="00934F17"/>
    <w:rsid w:val="00934FD9"/>
    <w:rsid w:val="0093556A"/>
    <w:rsid w:val="009359C8"/>
    <w:rsid w:val="00935C5F"/>
    <w:rsid w:val="00935DE9"/>
    <w:rsid w:val="00936060"/>
    <w:rsid w:val="009362F8"/>
    <w:rsid w:val="00936362"/>
    <w:rsid w:val="009364C1"/>
    <w:rsid w:val="00936785"/>
    <w:rsid w:val="0093682E"/>
    <w:rsid w:val="00936DBE"/>
    <w:rsid w:val="00937677"/>
    <w:rsid w:val="00937C4B"/>
    <w:rsid w:val="009403F5"/>
    <w:rsid w:val="00940581"/>
    <w:rsid w:val="00940635"/>
    <w:rsid w:val="009408E4"/>
    <w:rsid w:val="00941460"/>
    <w:rsid w:val="00941A4F"/>
    <w:rsid w:val="009421AE"/>
    <w:rsid w:val="0094236A"/>
    <w:rsid w:val="009424AA"/>
    <w:rsid w:val="00942CBC"/>
    <w:rsid w:val="009433A8"/>
    <w:rsid w:val="009435E9"/>
    <w:rsid w:val="00943FED"/>
    <w:rsid w:val="00944108"/>
    <w:rsid w:val="009448CB"/>
    <w:rsid w:val="009449DB"/>
    <w:rsid w:val="00944AA7"/>
    <w:rsid w:val="00945C58"/>
    <w:rsid w:val="00945DBF"/>
    <w:rsid w:val="00945FB6"/>
    <w:rsid w:val="00946CB9"/>
    <w:rsid w:val="00946E9D"/>
    <w:rsid w:val="00947534"/>
    <w:rsid w:val="00947BED"/>
    <w:rsid w:val="0095039C"/>
    <w:rsid w:val="009504A8"/>
    <w:rsid w:val="00950B59"/>
    <w:rsid w:val="009515EC"/>
    <w:rsid w:val="0095166D"/>
    <w:rsid w:val="0095199E"/>
    <w:rsid w:val="00951C42"/>
    <w:rsid w:val="00952BE0"/>
    <w:rsid w:val="00952ED4"/>
    <w:rsid w:val="009536BD"/>
    <w:rsid w:val="0095383C"/>
    <w:rsid w:val="00953A19"/>
    <w:rsid w:val="00953E02"/>
    <w:rsid w:val="009541BF"/>
    <w:rsid w:val="00954AE8"/>
    <w:rsid w:val="0095533C"/>
    <w:rsid w:val="00955830"/>
    <w:rsid w:val="00955C3C"/>
    <w:rsid w:val="00957480"/>
    <w:rsid w:val="009603D9"/>
    <w:rsid w:val="0096044C"/>
    <w:rsid w:val="009608F2"/>
    <w:rsid w:val="009609B9"/>
    <w:rsid w:val="00960BFE"/>
    <w:rsid w:val="00961131"/>
    <w:rsid w:val="0096117D"/>
    <w:rsid w:val="00962721"/>
    <w:rsid w:val="00962D9F"/>
    <w:rsid w:val="0096335F"/>
    <w:rsid w:val="00963364"/>
    <w:rsid w:val="00963408"/>
    <w:rsid w:val="009634A9"/>
    <w:rsid w:val="00964395"/>
    <w:rsid w:val="00964E87"/>
    <w:rsid w:val="0096518B"/>
    <w:rsid w:val="00965BB2"/>
    <w:rsid w:val="00965E6E"/>
    <w:rsid w:val="00966F80"/>
    <w:rsid w:val="0096703E"/>
    <w:rsid w:val="00967174"/>
    <w:rsid w:val="0096722B"/>
    <w:rsid w:val="009677CE"/>
    <w:rsid w:val="00970021"/>
    <w:rsid w:val="00970466"/>
    <w:rsid w:val="0097079C"/>
    <w:rsid w:val="00970B1C"/>
    <w:rsid w:val="00970E4F"/>
    <w:rsid w:val="009712BE"/>
    <w:rsid w:val="00971D29"/>
    <w:rsid w:val="00971EB2"/>
    <w:rsid w:val="009722ED"/>
    <w:rsid w:val="00972B4C"/>
    <w:rsid w:val="00972FB4"/>
    <w:rsid w:val="009730A3"/>
    <w:rsid w:val="0097364D"/>
    <w:rsid w:val="009736F7"/>
    <w:rsid w:val="0097443E"/>
    <w:rsid w:val="009749E8"/>
    <w:rsid w:val="00974E3B"/>
    <w:rsid w:val="00975995"/>
    <w:rsid w:val="00975B5F"/>
    <w:rsid w:val="00976A08"/>
    <w:rsid w:val="00976D1F"/>
    <w:rsid w:val="009777B1"/>
    <w:rsid w:val="00977B27"/>
    <w:rsid w:val="009807ED"/>
    <w:rsid w:val="009810FE"/>
    <w:rsid w:val="00981101"/>
    <w:rsid w:val="00981197"/>
    <w:rsid w:val="00981278"/>
    <w:rsid w:val="0098150A"/>
    <w:rsid w:val="00981BFD"/>
    <w:rsid w:val="009820BC"/>
    <w:rsid w:val="00982302"/>
    <w:rsid w:val="009824E8"/>
    <w:rsid w:val="009825C4"/>
    <w:rsid w:val="00982954"/>
    <w:rsid w:val="00982B07"/>
    <w:rsid w:val="009834E7"/>
    <w:rsid w:val="00983500"/>
    <w:rsid w:val="00983AE1"/>
    <w:rsid w:val="00983B7D"/>
    <w:rsid w:val="009842D0"/>
    <w:rsid w:val="009844CE"/>
    <w:rsid w:val="00984610"/>
    <w:rsid w:val="00984979"/>
    <w:rsid w:val="00984ABE"/>
    <w:rsid w:val="00984F3D"/>
    <w:rsid w:val="0098533A"/>
    <w:rsid w:val="00985770"/>
    <w:rsid w:val="009858F4"/>
    <w:rsid w:val="00985B6F"/>
    <w:rsid w:val="00986361"/>
    <w:rsid w:val="0098704D"/>
    <w:rsid w:val="0098789B"/>
    <w:rsid w:val="00987A76"/>
    <w:rsid w:val="00987E84"/>
    <w:rsid w:val="00990611"/>
    <w:rsid w:val="009918B0"/>
    <w:rsid w:val="00991C64"/>
    <w:rsid w:val="00991DD7"/>
    <w:rsid w:val="0099211D"/>
    <w:rsid w:val="00992562"/>
    <w:rsid w:val="00992732"/>
    <w:rsid w:val="00992896"/>
    <w:rsid w:val="00992D8D"/>
    <w:rsid w:val="00993330"/>
    <w:rsid w:val="00993786"/>
    <w:rsid w:val="00993978"/>
    <w:rsid w:val="00993A17"/>
    <w:rsid w:val="00993A9E"/>
    <w:rsid w:val="00993C3A"/>
    <w:rsid w:val="00993DA8"/>
    <w:rsid w:val="00994079"/>
    <w:rsid w:val="00994248"/>
    <w:rsid w:val="00994607"/>
    <w:rsid w:val="009949AD"/>
    <w:rsid w:val="00994B25"/>
    <w:rsid w:val="0099588A"/>
    <w:rsid w:val="00995ECF"/>
    <w:rsid w:val="00996948"/>
    <w:rsid w:val="00996C75"/>
    <w:rsid w:val="009970B6"/>
    <w:rsid w:val="0099722D"/>
    <w:rsid w:val="009972E1"/>
    <w:rsid w:val="00997A7D"/>
    <w:rsid w:val="009A0490"/>
    <w:rsid w:val="009A0784"/>
    <w:rsid w:val="009A0AF4"/>
    <w:rsid w:val="009A1009"/>
    <w:rsid w:val="009A1133"/>
    <w:rsid w:val="009A1466"/>
    <w:rsid w:val="009A16A4"/>
    <w:rsid w:val="009A1A96"/>
    <w:rsid w:val="009A1E01"/>
    <w:rsid w:val="009A1F76"/>
    <w:rsid w:val="009A21DC"/>
    <w:rsid w:val="009A2FC3"/>
    <w:rsid w:val="009A3E3F"/>
    <w:rsid w:val="009A42E5"/>
    <w:rsid w:val="009A4701"/>
    <w:rsid w:val="009A5618"/>
    <w:rsid w:val="009A6822"/>
    <w:rsid w:val="009A6AA1"/>
    <w:rsid w:val="009A6AD3"/>
    <w:rsid w:val="009A6B16"/>
    <w:rsid w:val="009A6BC3"/>
    <w:rsid w:val="009A796E"/>
    <w:rsid w:val="009A7A3B"/>
    <w:rsid w:val="009B1562"/>
    <w:rsid w:val="009B1959"/>
    <w:rsid w:val="009B1C9C"/>
    <w:rsid w:val="009B1E27"/>
    <w:rsid w:val="009B2091"/>
    <w:rsid w:val="009B22D1"/>
    <w:rsid w:val="009B3626"/>
    <w:rsid w:val="009B3725"/>
    <w:rsid w:val="009B3912"/>
    <w:rsid w:val="009B3A39"/>
    <w:rsid w:val="009B3C80"/>
    <w:rsid w:val="009B3EB1"/>
    <w:rsid w:val="009B41CD"/>
    <w:rsid w:val="009B4349"/>
    <w:rsid w:val="009B46E9"/>
    <w:rsid w:val="009B52BE"/>
    <w:rsid w:val="009B5341"/>
    <w:rsid w:val="009B59B2"/>
    <w:rsid w:val="009B67A5"/>
    <w:rsid w:val="009B68E4"/>
    <w:rsid w:val="009B77B9"/>
    <w:rsid w:val="009C000C"/>
    <w:rsid w:val="009C0185"/>
    <w:rsid w:val="009C0246"/>
    <w:rsid w:val="009C0452"/>
    <w:rsid w:val="009C0BBF"/>
    <w:rsid w:val="009C0C77"/>
    <w:rsid w:val="009C11E3"/>
    <w:rsid w:val="009C142F"/>
    <w:rsid w:val="009C18C1"/>
    <w:rsid w:val="009C1AE7"/>
    <w:rsid w:val="009C20E2"/>
    <w:rsid w:val="009C2114"/>
    <w:rsid w:val="009C218D"/>
    <w:rsid w:val="009C21A4"/>
    <w:rsid w:val="009C23E4"/>
    <w:rsid w:val="009C242C"/>
    <w:rsid w:val="009C2448"/>
    <w:rsid w:val="009C25E3"/>
    <w:rsid w:val="009C2CDC"/>
    <w:rsid w:val="009C32E5"/>
    <w:rsid w:val="009C332B"/>
    <w:rsid w:val="009C41AA"/>
    <w:rsid w:val="009C4864"/>
    <w:rsid w:val="009C516E"/>
    <w:rsid w:val="009C5734"/>
    <w:rsid w:val="009C62D2"/>
    <w:rsid w:val="009C6682"/>
    <w:rsid w:val="009C7103"/>
    <w:rsid w:val="009D0619"/>
    <w:rsid w:val="009D06E2"/>
    <w:rsid w:val="009D0F9B"/>
    <w:rsid w:val="009D0FF8"/>
    <w:rsid w:val="009D17E3"/>
    <w:rsid w:val="009D1890"/>
    <w:rsid w:val="009D200B"/>
    <w:rsid w:val="009D239C"/>
    <w:rsid w:val="009D2A6A"/>
    <w:rsid w:val="009D2C67"/>
    <w:rsid w:val="009D2CC6"/>
    <w:rsid w:val="009D3051"/>
    <w:rsid w:val="009D3978"/>
    <w:rsid w:val="009D3BA5"/>
    <w:rsid w:val="009D3BE0"/>
    <w:rsid w:val="009D4157"/>
    <w:rsid w:val="009D4504"/>
    <w:rsid w:val="009D498B"/>
    <w:rsid w:val="009D4BF4"/>
    <w:rsid w:val="009D50CC"/>
    <w:rsid w:val="009D5352"/>
    <w:rsid w:val="009D6286"/>
    <w:rsid w:val="009D6663"/>
    <w:rsid w:val="009D6D53"/>
    <w:rsid w:val="009E006D"/>
    <w:rsid w:val="009E06E5"/>
    <w:rsid w:val="009E0A2E"/>
    <w:rsid w:val="009E0B00"/>
    <w:rsid w:val="009E12AD"/>
    <w:rsid w:val="009E137F"/>
    <w:rsid w:val="009E14CF"/>
    <w:rsid w:val="009E165B"/>
    <w:rsid w:val="009E21FF"/>
    <w:rsid w:val="009E27DA"/>
    <w:rsid w:val="009E2999"/>
    <w:rsid w:val="009E3131"/>
    <w:rsid w:val="009E3264"/>
    <w:rsid w:val="009E3B67"/>
    <w:rsid w:val="009E3EC9"/>
    <w:rsid w:val="009E40C6"/>
    <w:rsid w:val="009E51A6"/>
    <w:rsid w:val="009E573A"/>
    <w:rsid w:val="009E5E83"/>
    <w:rsid w:val="009E66ED"/>
    <w:rsid w:val="009E6871"/>
    <w:rsid w:val="009E6CBA"/>
    <w:rsid w:val="009E7115"/>
    <w:rsid w:val="009E728A"/>
    <w:rsid w:val="009E73E0"/>
    <w:rsid w:val="009E7659"/>
    <w:rsid w:val="009E783E"/>
    <w:rsid w:val="009E78FC"/>
    <w:rsid w:val="009E7D49"/>
    <w:rsid w:val="009F05FF"/>
    <w:rsid w:val="009F0FC4"/>
    <w:rsid w:val="009F1CC6"/>
    <w:rsid w:val="009F1EB3"/>
    <w:rsid w:val="009F2804"/>
    <w:rsid w:val="009F2B80"/>
    <w:rsid w:val="009F2F81"/>
    <w:rsid w:val="009F51B0"/>
    <w:rsid w:val="009F58D0"/>
    <w:rsid w:val="009F5A24"/>
    <w:rsid w:val="009F5B24"/>
    <w:rsid w:val="009F6142"/>
    <w:rsid w:val="009F6232"/>
    <w:rsid w:val="009F64A1"/>
    <w:rsid w:val="009F65F3"/>
    <w:rsid w:val="009F6EB1"/>
    <w:rsid w:val="009F6FBA"/>
    <w:rsid w:val="009F74BA"/>
    <w:rsid w:val="009F7991"/>
    <w:rsid w:val="009F7BE1"/>
    <w:rsid w:val="00A00515"/>
    <w:rsid w:val="00A0063E"/>
    <w:rsid w:val="00A0074A"/>
    <w:rsid w:val="00A0088D"/>
    <w:rsid w:val="00A00A8B"/>
    <w:rsid w:val="00A014F7"/>
    <w:rsid w:val="00A017F8"/>
    <w:rsid w:val="00A01D7C"/>
    <w:rsid w:val="00A02044"/>
    <w:rsid w:val="00A02203"/>
    <w:rsid w:val="00A02750"/>
    <w:rsid w:val="00A028FE"/>
    <w:rsid w:val="00A0341E"/>
    <w:rsid w:val="00A034A5"/>
    <w:rsid w:val="00A0408B"/>
    <w:rsid w:val="00A042F8"/>
    <w:rsid w:val="00A051B3"/>
    <w:rsid w:val="00A06D18"/>
    <w:rsid w:val="00A07E24"/>
    <w:rsid w:val="00A10128"/>
    <w:rsid w:val="00A102B1"/>
    <w:rsid w:val="00A1099F"/>
    <w:rsid w:val="00A10D5B"/>
    <w:rsid w:val="00A12284"/>
    <w:rsid w:val="00A12978"/>
    <w:rsid w:val="00A12BDE"/>
    <w:rsid w:val="00A12CBF"/>
    <w:rsid w:val="00A12D10"/>
    <w:rsid w:val="00A138F1"/>
    <w:rsid w:val="00A143D5"/>
    <w:rsid w:val="00A145DC"/>
    <w:rsid w:val="00A14643"/>
    <w:rsid w:val="00A14A9D"/>
    <w:rsid w:val="00A157E0"/>
    <w:rsid w:val="00A15A21"/>
    <w:rsid w:val="00A15FC1"/>
    <w:rsid w:val="00A161D3"/>
    <w:rsid w:val="00A16365"/>
    <w:rsid w:val="00A166F7"/>
    <w:rsid w:val="00A16759"/>
    <w:rsid w:val="00A16BA4"/>
    <w:rsid w:val="00A16CA5"/>
    <w:rsid w:val="00A16D09"/>
    <w:rsid w:val="00A17F3C"/>
    <w:rsid w:val="00A202C9"/>
    <w:rsid w:val="00A20FCE"/>
    <w:rsid w:val="00A21845"/>
    <w:rsid w:val="00A218BD"/>
    <w:rsid w:val="00A21BDD"/>
    <w:rsid w:val="00A2238B"/>
    <w:rsid w:val="00A22792"/>
    <w:rsid w:val="00A232BC"/>
    <w:rsid w:val="00A234EE"/>
    <w:rsid w:val="00A239E4"/>
    <w:rsid w:val="00A23CA9"/>
    <w:rsid w:val="00A23E20"/>
    <w:rsid w:val="00A23FAE"/>
    <w:rsid w:val="00A24047"/>
    <w:rsid w:val="00A241A3"/>
    <w:rsid w:val="00A24708"/>
    <w:rsid w:val="00A247AE"/>
    <w:rsid w:val="00A25833"/>
    <w:rsid w:val="00A25CE6"/>
    <w:rsid w:val="00A25DD1"/>
    <w:rsid w:val="00A26567"/>
    <w:rsid w:val="00A2687C"/>
    <w:rsid w:val="00A26F21"/>
    <w:rsid w:val="00A27C44"/>
    <w:rsid w:val="00A3089C"/>
    <w:rsid w:val="00A308CA"/>
    <w:rsid w:val="00A30D91"/>
    <w:rsid w:val="00A3117B"/>
    <w:rsid w:val="00A31775"/>
    <w:rsid w:val="00A31AED"/>
    <w:rsid w:val="00A31D6B"/>
    <w:rsid w:val="00A32195"/>
    <w:rsid w:val="00A32281"/>
    <w:rsid w:val="00A32464"/>
    <w:rsid w:val="00A32E78"/>
    <w:rsid w:val="00A332B5"/>
    <w:rsid w:val="00A3373B"/>
    <w:rsid w:val="00A339A0"/>
    <w:rsid w:val="00A33D27"/>
    <w:rsid w:val="00A34440"/>
    <w:rsid w:val="00A34551"/>
    <w:rsid w:val="00A34597"/>
    <w:rsid w:val="00A34994"/>
    <w:rsid w:val="00A34AAB"/>
    <w:rsid w:val="00A351FD"/>
    <w:rsid w:val="00A35322"/>
    <w:rsid w:val="00A3535E"/>
    <w:rsid w:val="00A356C2"/>
    <w:rsid w:val="00A35FBC"/>
    <w:rsid w:val="00A364B3"/>
    <w:rsid w:val="00A37543"/>
    <w:rsid w:val="00A379F6"/>
    <w:rsid w:val="00A37C19"/>
    <w:rsid w:val="00A40AE7"/>
    <w:rsid w:val="00A41068"/>
    <w:rsid w:val="00A417A6"/>
    <w:rsid w:val="00A41FB5"/>
    <w:rsid w:val="00A4254E"/>
    <w:rsid w:val="00A4274C"/>
    <w:rsid w:val="00A42874"/>
    <w:rsid w:val="00A429B5"/>
    <w:rsid w:val="00A42F19"/>
    <w:rsid w:val="00A43056"/>
    <w:rsid w:val="00A43DD9"/>
    <w:rsid w:val="00A43E87"/>
    <w:rsid w:val="00A447F9"/>
    <w:rsid w:val="00A44B16"/>
    <w:rsid w:val="00A45407"/>
    <w:rsid w:val="00A45D38"/>
    <w:rsid w:val="00A464B3"/>
    <w:rsid w:val="00A466F9"/>
    <w:rsid w:val="00A473F4"/>
    <w:rsid w:val="00A4763B"/>
    <w:rsid w:val="00A501B8"/>
    <w:rsid w:val="00A5027C"/>
    <w:rsid w:val="00A51695"/>
    <w:rsid w:val="00A51A91"/>
    <w:rsid w:val="00A51DBC"/>
    <w:rsid w:val="00A529F9"/>
    <w:rsid w:val="00A52BC7"/>
    <w:rsid w:val="00A52EFA"/>
    <w:rsid w:val="00A53721"/>
    <w:rsid w:val="00A53F12"/>
    <w:rsid w:val="00A54E81"/>
    <w:rsid w:val="00A54EAC"/>
    <w:rsid w:val="00A557C1"/>
    <w:rsid w:val="00A56344"/>
    <w:rsid w:val="00A5652C"/>
    <w:rsid w:val="00A56685"/>
    <w:rsid w:val="00A56A1C"/>
    <w:rsid w:val="00A56A47"/>
    <w:rsid w:val="00A57227"/>
    <w:rsid w:val="00A5790E"/>
    <w:rsid w:val="00A57C23"/>
    <w:rsid w:val="00A600E7"/>
    <w:rsid w:val="00A6025E"/>
    <w:rsid w:val="00A60B87"/>
    <w:rsid w:val="00A611DC"/>
    <w:rsid w:val="00A617BE"/>
    <w:rsid w:val="00A61E88"/>
    <w:rsid w:val="00A61F40"/>
    <w:rsid w:val="00A61F6A"/>
    <w:rsid w:val="00A6221A"/>
    <w:rsid w:val="00A624BB"/>
    <w:rsid w:val="00A625B9"/>
    <w:rsid w:val="00A629CF"/>
    <w:rsid w:val="00A63094"/>
    <w:rsid w:val="00A63602"/>
    <w:rsid w:val="00A63C8F"/>
    <w:rsid w:val="00A64239"/>
    <w:rsid w:val="00A64335"/>
    <w:rsid w:val="00A645B6"/>
    <w:rsid w:val="00A652B8"/>
    <w:rsid w:val="00A653B9"/>
    <w:rsid w:val="00A65D59"/>
    <w:rsid w:val="00A65EF1"/>
    <w:rsid w:val="00A6639E"/>
    <w:rsid w:val="00A6695C"/>
    <w:rsid w:val="00A66A2B"/>
    <w:rsid w:val="00A66A7C"/>
    <w:rsid w:val="00A66A83"/>
    <w:rsid w:val="00A66B33"/>
    <w:rsid w:val="00A671DD"/>
    <w:rsid w:val="00A6728F"/>
    <w:rsid w:val="00A701CF"/>
    <w:rsid w:val="00A701FA"/>
    <w:rsid w:val="00A703B6"/>
    <w:rsid w:val="00A70829"/>
    <w:rsid w:val="00A7153B"/>
    <w:rsid w:val="00A715E1"/>
    <w:rsid w:val="00A721EB"/>
    <w:rsid w:val="00A72970"/>
    <w:rsid w:val="00A72A63"/>
    <w:rsid w:val="00A72DA5"/>
    <w:rsid w:val="00A72EA0"/>
    <w:rsid w:val="00A730A3"/>
    <w:rsid w:val="00A73676"/>
    <w:rsid w:val="00A742B9"/>
    <w:rsid w:val="00A74595"/>
    <w:rsid w:val="00A7497A"/>
    <w:rsid w:val="00A74A6B"/>
    <w:rsid w:val="00A74B40"/>
    <w:rsid w:val="00A751E2"/>
    <w:rsid w:val="00A758ED"/>
    <w:rsid w:val="00A767A4"/>
    <w:rsid w:val="00A76A3E"/>
    <w:rsid w:val="00A76B39"/>
    <w:rsid w:val="00A76E7E"/>
    <w:rsid w:val="00A77647"/>
    <w:rsid w:val="00A77C90"/>
    <w:rsid w:val="00A77FF5"/>
    <w:rsid w:val="00A8043C"/>
    <w:rsid w:val="00A80B15"/>
    <w:rsid w:val="00A81C3E"/>
    <w:rsid w:val="00A8222B"/>
    <w:rsid w:val="00A8245F"/>
    <w:rsid w:val="00A8276C"/>
    <w:rsid w:val="00A828A7"/>
    <w:rsid w:val="00A836E0"/>
    <w:rsid w:val="00A83E04"/>
    <w:rsid w:val="00A84332"/>
    <w:rsid w:val="00A84D3A"/>
    <w:rsid w:val="00A858C6"/>
    <w:rsid w:val="00A85BCF"/>
    <w:rsid w:val="00A8618A"/>
    <w:rsid w:val="00A8618C"/>
    <w:rsid w:val="00A8667A"/>
    <w:rsid w:val="00A87882"/>
    <w:rsid w:val="00A879B2"/>
    <w:rsid w:val="00A87AB4"/>
    <w:rsid w:val="00A902F9"/>
    <w:rsid w:val="00A9056B"/>
    <w:rsid w:val="00A90E08"/>
    <w:rsid w:val="00A91456"/>
    <w:rsid w:val="00A91AB0"/>
    <w:rsid w:val="00A9287E"/>
    <w:rsid w:val="00A928EB"/>
    <w:rsid w:val="00A93617"/>
    <w:rsid w:val="00A93D84"/>
    <w:rsid w:val="00A94091"/>
    <w:rsid w:val="00A943F8"/>
    <w:rsid w:val="00A94497"/>
    <w:rsid w:val="00A94C28"/>
    <w:rsid w:val="00A94D1A"/>
    <w:rsid w:val="00A94EDC"/>
    <w:rsid w:val="00A95255"/>
    <w:rsid w:val="00A95262"/>
    <w:rsid w:val="00A953BF"/>
    <w:rsid w:val="00A954EC"/>
    <w:rsid w:val="00A957DE"/>
    <w:rsid w:val="00A962DA"/>
    <w:rsid w:val="00A96B05"/>
    <w:rsid w:val="00A96CD9"/>
    <w:rsid w:val="00A96D75"/>
    <w:rsid w:val="00A9713B"/>
    <w:rsid w:val="00A97962"/>
    <w:rsid w:val="00A97CE0"/>
    <w:rsid w:val="00AA1176"/>
    <w:rsid w:val="00AA128B"/>
    <w:rsid w:val="00AA1DE2"/>
    <w:rsid w:val="00AA1E6B"/>
    <w:rsid w:val="00AA2F7F"/>
    <w:rsid w:val="00AA30C8"/>
    <w:rsid w:val="00AA321E"/>
    <w:rsid w:val="00AA3851"/>
    <w:rsid w:val="00AA3995"/>
    <w:rsid w:val="00AA39DC"/>
    <w:rsid w:val="00AA3A03"/>
    <w:rsid w:val="00AA3B74"/>
    <w:rsid w:val="00AA3BCA"/>
    <w:rsid w:val="00AA3C9F"/>
    <w:rsid w:val="00AA499C"/>
    <w:rsid w:val="00AA5201"/>
    <w:rsid w:val="00AA52D7"/>
    <w:rsid w:val="00AA58F6"/>
    <w:rsid w:val="00AA714E"/>
    <w:rsid w:val="00AA74D0"/>
    <w:rsid w:val="00AA7A6B"/>
    <w:rsid w:val="00AA7EAD"/>
    <w:rsid w:val="00AB0184"/>
    <w:rsid w:val="00AB0242"/>
    <w:rsid w:val="00AB05BB"/>
    <w:rsid w:val="00AB160A"/>
    <w:rsid w:val="00AB19B8"/>
    <w:rsid w:val="00AB26F6"/>
    <w:rsid w:val="00AB32FC"/>
    <w:rsid w:val="00AB3600"/>
    <w:rsid w:val="00AB3960"/>
    <w:rsid w:val="00AB46DC"/>
    <w:rsid w:val="00AB5E28"/>
    <w:rsid w:val="00AB60FB"/>
    <w:rsid w:val="00AB6F60"/>
    <w:rsid w:val="00AB71DC"/>
    <w:rsid w:val="00AB7BF4"/>
    <w:rsid w:val="00AB7C0D"/>
    <w:rsid w:val="00AB7D4B"/>
    <w:rsid w:val="00AB7DC5"/>
    <w:rsid w:val="00AC0162"/>
    <w:rsid w:val="00AC04D0"/>
    <w:rsid w:val="00AC09F0"/>
    <w:rsid w:val="00AC10DF"/>
    <w:rsid w:val="00AC149F"/>
    <w:rsid w:val="00AC19D9"/>
    <w:rsid w:val="00AC1C39"/>
    <w:rsid w:val="00AC1FEF"/>
    <w:rsid w:val="00AC20E1"/>
    <w:rsid w:val="00AC214A"/>
    <w:rsid w:val="00AC2194"/>
    <w:rsid w:val="00AC2803"/>
    <w:rsid w:val="00AC2DFA"/>
    <w:rsid w:val="00AC3E8B"/>
    <w:rsid w:val="00AC3EBA"/>
    <w:rsid w:val="00AC4F8C"/>
    <w:rsid w:val="00AC4FC7"/>
    <w:rsid w:val="00AC51A2"/>
    <w:rsid w:val="00AC5503"/>
    <w:rsid w:val="00AC609B"/>
    <w:rsid w:val="00AC6A63"/>
    <w:rsid w:val="00AC6DE4"/>
    <w:rsid w:val="00AC7A91"/>
    <w:rsid w:val="00AC7E82"/>
    <w:rsid w:val="00AC7FAD"/>
    <w:rsid w:val="00AD0AF6"/>
    <w:rsid w:val="00AD0C4E"/>
    <w:rsid w:val="00AD0CE9"/>
    <w:rsid w:val="00AD0EF7"/>
    <w:rsid w:val="00AD0F02"/>
    <w:rsid w:val="00AD1007"/>
    <w:rsid w:val="00AD16D9"/>
    <w:rsid w:val="00AD1A7D"/>
    <w:rsid w:val="00AD1D6A"/>
    <w:rsid w:val="00AD205D"/>
    <w:rsid w:val="00AD22A1"/>
    <w:rsid w:val="00AD2CFA"/>
    <w:rsid w:val="00AD2E6E"/>
    <w:rsid w:val="00AD3269"/>
    <w:rsid w:val="00AD40A6"/>
    <w:rsid w:val="00AD4589"/>
    <w:rsid w:val="00AD47BD"/>
    <w:rsid w:val="00AD4DDA"/>
    <w:rsid w:val="00AD6649"/>
    <w:rsid w:val="00AD6F31"/>
    <w:rsid w:val="00AD7121"/>
    <w:rsid w:val="00AD7292"/>
    <w:rsid w:val="00AD786C"/>
    <w:rsid w:val="00AD7A46"/>
    <w:rsid w:val="00AD7BF9"/>
    <w:rsid w:val="00AD7D82"/>
    <w:rsid w:val="00AE0852"/>
    <w:rsid w:val="00AE08C0"/>
    <w:rsid w:val="00AE099C"/>
    <w:rsid w:val="00AE09C5"/>
    <w:rsid w:val="00AE1977"/>
    <w:rsid w:val="00AE2F57"/>
    <w:rsid w:val="00AE31E0"/>
    <w:rsid w:val="00AE32A8"/>
    <w:rsid w:val="00AE34E3"/>
    <w:rsid w:val="00AE4E8B"/>
    <w:rsid w:val="00AE4FFE"/>
    <w:rsid w:val="00AE5163"/>
    <w:rsid w:val="00AE5B34"/>
    <w:rsid w:val="00AE5E25"/>
    <w:rsid w:val="00AE6143"/>
    <w:rsid w:val="00AE695F"/>
    <w:rsid w:val="00AE7412"/>
    <w:rsid w:val="00AE75D6"/>
    <w:rsid w:val="00AE7FAE"/>
    <w:rsid w:val="00AF055E"/>
    <w:rsid w:val="00AF0E58"/>
    <w:rsid w:val="00AF1435"/>
    <w:rsid w:val="00AF18EE"/>
    <w:rsid w:val="00AF2F37"/>
    <w:rsid w:val="00AF2F84"/>
    <w:rsid w:val="00AF341A"/>
    <w:rsid w:val="00AF3664"/>
    <w:rsid w:val="00AF37B5"/>
    <w:rsid w:val="00AF382B"/>
    <w:rsid w:val="00AF3B3B"/>
    <w:rsid w:val="00AF3BA1"/>
    <w:rsid w:val="00AF4284"/>
    <w:rsid w:val="00AF44A6"/>
    <w:rsid w:val="00AF47CD"/>
    <w:rsid w:val="00AF4A3A"/>
    <w:rsid w:val="00AF4E34"/>
    <w:rsid w:val="00AF55D9"/>
    <w:rsid w:val="00AF55ED"/>
    <w:rsid w:val="00AF564E"/>
    <w:rsid w:val="00AF5846"/>
    <w:rsid w:val="00AF592D"/>
    <w:rsid w:val="00AF5B63"/>
    <w:rsid w:val="00AF6074"/>
    <w:rsid w:val="00AF649F"/>
    <w:rsid w:val="00AF71C6"/>
    <w:rsid w:val="00AF750A"/>
    <w:rsid w:val="00AF782F"/>
    <w:rsid w:val="00AF7B59"/>
    <w:rsid w:val="00B00E4A"/>
    <w:rsid w:val="00B011CE"/>
    <w:rsid w:val="00B014C2"/>
    <w:rsid w:val="00B0156F"/>
    <w:rsid w:val="00B016CB"/>
    <w:rsid w:val="00B025FC"/>
    <w:rsid w:val="00B02DB8"/>
    <w:rsid w:val="00B02E5E"/>
    <w:rsid w:val="00B034D3"/>
    <w:rsid w:val="00B035B9"/>
    <w:rsid w:val="00B04E7C"/>
    <w:rsid w:val="00B05055"/>
    <w:rsid w:val="00B05565"/>
    <w:rsid w:val="00B0599B"/>
    <w:rsid w:val="00B05AD6"/>
    <w:rsid w:val="00B05EEE"/>
    <w:rsid w:val="00B0601E"/>
    <w:rsid w:val="00B07160"/>
    <w:rsid w:val="00B0717B"/>
    <w:rsid w:val="00B0767A"/>
    <w:rsid w:val="00B1017C"/>
    <w:rsid w:val="00B104A2"/>
    <w:rsid w:val="00B104CE"/>
    <w:rsid w:val="00B106CA"/>
    <w:rsid w:val="00B10895"/>
    <w:rsid w:val="00B10CD5"/>
    <w:rsid w:val="00B11340"/>
    <w:rsid w:val="00B11816"/>
    <w:rsid w:val="00B11E90"/>
    <w:rsid w:val="00B13127"/>
    <w:rsid w:val="00B1342A"/>
    <w:rsid w:val="00B13684"/>
    <w:rsid w:val="00B13AC4"/>
    <w:rsid w:val="00B13F9D"/>
    <w:rsid w:val="00B142F9"/>
    <w:rsid w:val="00B14A8C"/>
    <w:rsid w:val="00B15462"/>
    <w:rsid w:val="00B155B8"/>
    <w:rsid w:val="00B16780"/>
    <w:rsid w:val="00B17004"/>
    <w:rsid w:val="00B17407"/>
    <w:rsid w:val="00B17CB5"/>
    <w:rsid w:val="00B20013"/>
    <w:rsid w:val="00B2040B"/>
    <w:rsid w:val="00B20C46"/>
    <w:rsid w:val="00B20D09"/>
    <w:rsid w:val="00B21024"/>
    <w:rsid w:val="00B21E46"/>
    <w:rsid w:val="00B22191"/>
    <w:rsid w:val="00B2259C"/>
    <w:rsid w:val="00B23361"/>
    <w:rsid w:val="00B23799"/>
    <w:rsid w:val="00B23AB4"/>
    <w:rsid w:val="00B24380"/>
    <w:rsid w:val="00B24663"/>
    <w:rsid w:val="00B246C2"/>
    <w:rsid w:val="00B246E7"/>
    <w:rsid w:val="00B247E6"/>
    <w:rsid w:val="00B24845"/>
    <w:rsid w:val="00B24B00"/>
    <w:rsid w:val="00B24E29"/>
    <w:rsid w:val="00B25192"/>
    <w:rsid w:val="00B25A57"/>
    <w:rsid w:val="00B25B13"/>
    <w:rsid w:val="00B26F2A"/>
    <w:rsid w:val="00B276E3"/>
    <w:rsid w:val="00B301A6"/>
    <w:rsid w:val="00B30B08"/>
    <w:rsid w:val="00B30CDA"/>
    <w:rsid w:val="00B3145A"/>
    <w:rsid w:val="00B31879"/>
    <w:rsid w:val="00B328BF"/>
    <w:rsid w:val="00B3421E"/>
    <w:rsid w:val="00B34466"/>
    <w:rsid w:val="00B34A85"/>
    <w:rsid w:val="00B35B8C"/>
    <w:rsid w:val="00B35E08"/>
    <w:rsid w:val="00B360D6"/>
    <w:rsid w:val="00B3669C"/>
    <w:rsid w:val="00B36BBB"/>
    <w:rsid w:val="00B37412"/>
    <w:rsid w:val="00B37C14"/>
    <w:rsid w:val="00B4105D"/>
    <w:rsid w:val="00B41504"/>
    <w:rsid w:val="00B41B95"/>
    <w:rsid w:val="00B423D4"/>
    <w:rsid w:val="00B4260A"/>
    <w:rsid w:val="00B42A78"/>
    <w:rsid w:val="00B42B7B"/>
    <w:rsid w:val="00B42C02"/>
    <w:rsid w:val="00B43566"/>
    <w:rsid w:val="00B44090"/>
    <w:rsid w:val="00B44444"/>
    <w:rsid w:val="00B456A3"/>
    <w:rsid w:val="00B466BC"/>
    <w:rsid w:val="00B46E5D"/>
    <w:rsid w:val="00B46F37"/>
    <w:rsid w:val="00B4705A"/>
    <w:rsid w:val="00B474C9"/>
    <w:rsid w:val="00B479C7"/>
    <w:rsid w:val="00B5077B"/>
    <w:rsid w:val="00B51063"/>
    <w:rsid w:val="00B510A8"/>
    <w:rsid w:val="00B5115D"/>
    <w:rsid w:val="00B519A0"/>
    <w:rsid w:val="00B52696"/>
    <w:rsid w:val="00B526F1"/>
    <w:rsid w:val="00B52E1B"/>
    <w:rsid w:val="00B535D9"/>
    <w:rsid w:val="00B5386F"/>
    <w:rsid w:val="00B54DE6"/>
    <w:rsid w:val="00B55E97"/>
    <w:rsid w:val="00B578C7"/>
    <w:rsid w:val="00B57942"/>
    <w:rsid w:val="00B606D7"/>
    <w:rsid w:val="00B608E8"/>
    <w:rsid w:val="00B6107C"/>
    <w:rsid w:val="00B611B3"/>
    <w:rsid w:val="00B611F2"/>
    <w:rsid w:val="00B61228"/>
    <w:rsid w:val="00B6134B"/>
    <w:rsid w:val="00B618B5"/>
    <w:rsid w:val="00B61A2A"/>
    <w:rsid w:val="00B62567"/>
    <w:rsid w:val="00B6340F"/>
    <w:rsid w:val="00B63C7C"/>
    <w:rsid w:val="00B64501"/>
    <w:rsid w:val="00B645EB"/>
    <w:rsid w:val="00B64836"/>
    <w:rsid w:val="00B64FA0"/>
    <w:rsid w:val="00B65883"/>
    <w:rsid w:val="00B66131"/>
    <w:rsid w:val="00B661D0"/>
    <w:rsid w:val="00B666E7"/>
    <w:rsid w:val="00B66CD7"/>
    <w:rsid w:val="00B67070"/>
    <w:rsid w:val="00B67133"/>
    <w:rsid w:val="00B6781F"/>
    <w:rsid w:val="00B67AA9"/>
    <w:rsid w:val="00B67B74"/>
    <w:rsid w:val="00B709EF"/>
    <w:rsid w:val="00B71689"/>
    <w:rsid w:val="00B716E4"/>
    <w:rsid w:val="00B71D54"/>
    <w:rsid w:val="00B7227D"/>
    <w:rsid w:val="00B72B03"/>
    <w:rsid w:val="00B72F59"/>
    <w:rsid w:val="00B733A6"/>
    <w:rsid w:val="00B7365C"/>
    <w:rsid w:val="00B736AE"/>
    <w:rsid w:val="00B74176"/>
    <w:rsid w:val="00B74B70"/>
    <w:rsid w:val="00B75327"/>
    <w:rsid w:val="00B76055"/>
    <w:rsid w:val="00B76AFB"/>
    <w:rsid w:val="00B76DB4"/>
    <w:rsid w:val="00B770AA"/>
    <w:rsid w:val="00B8117D"/>
    <w:rsid w:val="00B816A8"/>
    <w:rsid w:val="00B8189E"/>
    <w:rsid w:val="00B81A79"/>
    <w:rsid w:val="00B81BCC"/>
    <w:rsid w:val="00B81BF5"/>
    <w:rsid w:val="00B824CB"/>
    <w:rsid w:val="00B82CAF"/>
    <w:rsid w:val="00B83172"/>
    <w:rsid w:val="00B831F7"/>
    <w:rsid w:val="00B83A2A"/>
    <w:rsid w:val="00B83FAC"/>
    <w:rsid w:val="00B844B0"/>
    <w:rsid w:val="00B855F1"/>
    <w:rsid w:val="00B8653F"/>
    <w:rsid w:val="00B86857"/>
    <w:rsid w:val="00B86CD6"/>
    <w:rsid w:val="00B879C4"/>
    <w:rsid w:val="00B87AAA"/>
    <w:rsid w:val="00B87DF0"/>
    <w:rsid w:val="00B9035C"/>
    <w:rsid w:val="00B90891"/>
    <w:rsid w:val="00B90CDE"/>
    <w:rsid w:val="00B90EF8"/>
    <w:rsid w:val="00B90F8D"/>
    <w:rsid w:val="00B911FC"/>
    <w:rsid w:val="00B919D6"/>
    <w:rsid w:val="00B924C2"/>
    <w:rsid w:val="00B9292B"/>
    <w:rsid w:val="00B929BC"/>
    <w:rsid w:val="00B932DE"/>
    <w:rsid w:val="00B932E5"/>
    <w:rsid w:val="00B93522"/>
    <w:rsid w:val="00B94815"/>
    <w:rsid w:val="00B94D93"/>
    <w:rsid w:val="00B95832"/>
    <w:rsid w:val="00B95DA7"/>
    <w:rsid w:val="00B9608C"/>
    <w:rsid w:val="00B961F6"/>
    <w:rsid w:val="00B968FC"/>
    <w:rsid w:val="00B97D4D"/>
    <w:rsid w:val="00BA04E0"/>
    <w:rsid w:val="00BA0690"/>
    <w:rsid w:val="00BA1950"/>
    <w:rsid w:val="00BA1B12"/>
    <w:rsid w:val="00BA1E6A"/>
    <w:rsid w:val="00BA30C1"/>
    <w:rsid w:val="00BA3915"/>
    <w:rsid w:val="00BA392D"/>
    <w:rsid w:val="00BA3BD0"/>
    <w:rsid w:val="00BA4355"/>
    <w:rsid w:val="00BA4653"/>
    <w:rsid w:val="00BA48C3"/>
    <w:rsid w:val="00BA49B9"/>
    <w:rsid w:val="00BA4CFB"/>
    <w:rsid w:val="00BA4DF1"/>
    <w:rsid w:val="00BA4E6A"/>
    <w:rsid w:val="00BA5818"/>
    <w:rsid w:val="00BA5CA3"/>
    <w:rsid w:val="00BA602A"/>
    <w:rsid w:val="00BA63B1"/>
    <w:rsid w:val="00BA6C06"/>
    <w:rsid w:val="00BA6D9D"/>
    <w:rsid w:val="00BA762E"/>
    <w:rsid w:val="00BA7955"/>
    <w:rsid w:val="00BA7FD6"/>
    <w:rsid w:val="00BB12D1"/>
    <w:rsid w:val="00BB1E7E"/>
    <w:rsid w:val="00BB2EF2"/>
    <w:rsid w:val="00BB2FCC"/>
    <w:rsid w:val="00BB3DA7"/>
    <w:rsid w:val="00BB41D1"/>
    <w:rsid w:val="00BB41DA"/>
    <w:rsid w:val="00BB445A"/>
    <w:rsid w:val="00BB46B8"/>
    <w:rsid w:val="00BB5216"/>
    <w:rsid w:val="00BB5B13"/>
    <w:rsid w:val="00BB618F"/>
    <w:rsid w:val="00BB68A4"/>
    <w:rsid w:val="00BB6AFE"/>
    <w:rsid w:val="00BB6C52"/>
    <w:rsid w:val="00BB70C5"/>
    <w:rsid w:val="00BB72AA"/>
    <w:rsid w:val="00BB7565"/>
    <w:rsid w:val="00BB7690"/>
    <w:rsid w:val="00BB78C2"/>
    <w:rsid w:val="00BB7E6C"/>
    <w:rsid w:val="00BC1394"/>
    <w:rsid w:val="00BC14F1"/>
    <w:rsid w:val="00BC19C1"/>
    <w:rsid w:val="00BC1A66"/>
    <w:rsid w:val="00BC2287"/>
    <w:rsid w:val="00BC2D4E"/>
    <w:rsid w:val="00BC322C"/>
    <w:rsid w:val="00BC3E24"/>
    <w:rsid w:val="00BC4091"/>
    <w:rsid w:val="00BC427A"/>
    <w:rsid w:val="00BC4C2E"/>
    <w:rsid w:val="00BC4C94"/>
    <w:rsid w:val="00BC57F8"/>
    <w:rsid w:val="00BC5FEF"/>
    <w:rsid w:val="00BC6121"/>
    <w:rsid w:val="00BC61B7"/>
    <w:rsid w:val="00BC65A2"/>
    <w:rsid w:val="00BC6C11"/>
    <w:rsid w:val="00BC725E"/>
    <w:rsid w:val="00BC7502"/>
    <w:rsid w:val="00BC7E15"/>
    <w:rsid w:val="00BD016F"/>
    <w:rsid w:val="00BD05C2"/>
    <w:rsid w:val="00BD080E"/>
    <w:rsid w:val="00BD082E"/>
    <w:rsid w:val="00BD16FD"/>
    <w:rsid w:val="00BD1912"/>
    <w:rsid w:val="00BD238B"/>
    <w:rsid w:val="00BD27DE"/>
    <w:rsid w:val="00BD2CCB"/>
    <w:rsid w:val="00BD2F67"/>
    <w:rsid w:val="00BD3045"/>
    <w:rsid w:val="00BD3CA8"/>
    <w:rsid w:val="00BD4597"/>
    <w:rsid w:val="00BD45BC"/>
    <w:rsid w:val="00BD46B7"/>
    <w:rsid w:val="00BD4727"/>
    <w:rsid w:val="00BD49B7"/>
    <w:rsid w:val="00BD4AB9"/>
    <w:rsid w:val="00BD55FB"/>
    <w:rsid w:val="00BD5680"/>
    <w:rsid w:val="00BD5DB6"/>
    <w:rsid w:val="00BD6752"/>
    <w:rsid w:val="00BD6C86"/>
    <w:rsid w:val="00BD6E8E"/>
    <w:rsid w:val="00BD717C"/>
    <w:rsid w:val="00BD730B"/>
    <w:rsid w:val="00BD756B"/>
    <w:rsid w:val="00BD7AD5"/>
    <w:rsid w:val="00BE00A7"/>
    <w:rsid w:val="00BE03EE"/>
    <w:rsid w:val="00BE04EA"/>
    <w:rsid w:val="00BE0B1E"/>
    <w:rsid w:val="00BE179F"/>
    <w:rsid w:val="00BE1989"/>
    <w:rsid w:val="00BE1AB6"/>
    <w:rsid w:val="00BE1F4D"/>
    <w:rsid w:val="00BE1FA6"/>
    <w:rsid w:val="00BE218A"/>
    <w:rsid w:val="00BE242B"/>
    <w:rsid w:val="00BE260B"/>
    <w:rsid w:val="00BE2886"/>
    <w:rsid w:val="00BE2CFF"/>
    <w:rsid w:val="00BE2F82"/>
    <w:rsid w:val="00BE332D"/>
    <w:rsid w:val="00BE3773"/>
    <w:rsid w:val="00BE3C2E"/>
    <w:rsid w:val="00BE433C"/>
    <w:rsid w:val="00BE4910"/>
    <w:rsid w:val="00BE5130"/>
    <w:rsid w:val="00BE52AF"/>
    <w:rsid w:val="00BE5462"/>
    <w:rsid w:val="00BE5652"/>
    <w:rsid w:val="00BE5875"/>
    <w:rsid w:val="00BE5DDE"/>
    <w:rsid w:val="00BE5F32"/>
    <w:rsid w:val="00BE6114"/>
    <w:rsid w:val="00BE6918"/>
    <w:rsid w:val="00BE6B3C"/>
    <w:rsid w:val="00BE7638"/>
    <w:rsid w:val="00BE7CFF"/>
    <w:rsid w:val="00BF0087"/>
    <w:rsid w:val="00BF0454"/>
    <w:rsid w:val="00BF0594"/>
    <w:rsid w:val="00BF158B"/>
    <w:rsid w:val="00BF1B6F"/>
    <w:rsid w:val="00BF24B6"/>
    <w:rsid w:val="00BF252E"/>
    <w:rsid w:val="00BF2613"/>
    <w:rsid w:val="00BF2620"/>
    <w:rsid w:val="00BF3142"/>
    <w:rsid w:val="00BF35E2"/>
    <w:rsid w:val="00BF37AA"/>
    <w:rsid w:val="00BF37BF"/>
    <w:rsid w:val="00BF39C1"/>
    <w:rsid w:val="00BF4672"/>
    <w:rsid w:val="00BF4C88"/>
    <w:rsid w:val="00BF5270"/>
    <w:rsid w:val="00BF52A2"/>
    <w:rsid w:val="00BF5352"/>
    <w:rsid w:val="00BF53FF"/>
    <w:rsid w:val="00BF589D"/>
    <w:rsid w:val="00BF6EFB"/>
    <w:rsid w:val="00BF70D1"/>
    <w:rsid w:val="00BF75D5"/>
    <w:rsid w:val="00BF762C"/>
    <w:rsid w:val="00BF77E8"/>
    <w:rsid w:val="00BF7F1A"/>
    <w:rsid w:val="00BF7F8A"/>
    <w:rsid w:val="00C0017C"/>
    <w:rsid w:val="00C004D9"/>
    <w:rsid w:val="00C006FC"/>
    <w:rsid w:val="00C007F2"/>
    <w:rsid w:val="00C00877"/>
    <w:rsid w:val="00C00A04"/>
    <w:rsid w:val="00C00AF6"/>
    <w:rsid w:val="00C00B56"/>
    <w:rsid w:val="00C00BCE"/>
    <w:rsid w:val="00C00DF6"/>
    <w:rsid w:val="00C013C5"/>
    <w:rsid w:val="00C014A7"/>
    <w:rsid w:val="00C01540"/>
    <w:rsid w:val="00C01847"/>
    <w:rsid w:val="00C021B3"/>
    <w:rsid w:val="00C02826"/>
    <w:rsid w:val="00C0353B"/>
    <w:rsid w:val="00C03579"/>
    <w:rsid w:val="00C048E2"/>
    <w:rsid w:val="00C04A53"/>
    <w:rsid w:val="00C054B7"/>
    <w:rsid w:val="00C05723"/>
    <w:rsid w:val="00C05D61"/>
    <w:rsid w:val="00C06D3E"/>
    <w:rsid w:val="00C07048"/>
    <w:rsid w:val="00C0784A"/>
    <w:rsid w:val="00C0793A"/>
    <w:rsid w:val="00C103F9"/>
    <w:rsid w:val="00C1079B"/>
    <w:rsid w:val="00C10E09"/>
    <w:rsid w:val="00C112A2"/>
    <w:rsid w:val="00C118C3"/>
    <w:rsid w:val="00C11D8C"/>
    <w:rsid w:val="00C11F26"/>
    <w:rsid w:val="00C11F55"/>
    <w:rsid w:val="00C126C6"/>
    <w:rsid w:val="00C12B3B"/>
    <w:rsid w:val="00C13025"/>
    <w:rsid w:val="00C131FB"/>
    <w:rsid w:val="00C13224"/>
    <w:rsid w:val="00C136FA"/>
    <w:rsid w:val="00C13988"/>
    <w:rsid w:val="00C13A9B"/>
    <w:rsid w:val="00C140C7"/>
    <w:rsid w:val="00C14B3F"/>
    <w:rsid w:val="00C15480"/>
    <w:rsid w:val="00C1554F"/>
    <w:rsid w:val="00C163FA"/>
    <w:rsid w:val="00C1651C"/>
    <w:rsid w:val="00C16653"/>
    <w:rsid w:val="00C1666A"/>
    <w:rsid w:val="00C16927"/>
    <w:rsid w:val="00C16C6F"/>
    <w:rsid w:val="00C173D9"/>
    <w:rsid w:val="00C17558"/>
    <w:rsid w:val="00C21A40"/>
    <w:rsid w:val="00C21E8B"/>
    <w:rsid w:val="00C21F75"/>
    <w:rsid w:val="00C22554"/>
    <w:rsid w:val="00C2314A"/>
    <w:rsid w:val="00C2322C"/>
    <w:rsid w:val="00C23455"/>
    <w:rsid w:val="00C2429D"/>
    <w:rsid w:val="00C2443B"/>
    <w:rsid w:val="00C2460E"/>
    <w:rsid w:val="00C2465E"/>
    <w:rsid w:val="00C24FDF"/>
    <w:rsid w:val="00C25084"/>
    <w:rsid w:val="00C25163"/>
    <w:rsid w:val="00C254A4"/>
    <w:rsid w:val="00C269C2"/>
    <w:rsid w:val="00C26CBC"/>
    <w:rsid w:val="00C27677"/>
    <w:rsid w:val="00C277E6"/>
    <w:rsid w:val="00C27D1C"/>
    <w:rsid w:val="00C3095C"/>
    <w:rsid w:val="00C30CA4"/>
    <w:rsid w:val="00C31204"/>
    <w:rsid w:val="00C31603"/>
    <w:rsid w:val="00C3268B"/>
    <w:rsid w:val="00C326BE"/>
    <w:rsid w:val="00C32807"/>
    <w:rsid w:val="00C328C3"/>
    <w:rsid w:val="00C33900"/>
    <w:rsid w:val="00C33A4F"/>
    <w:rsid w:val="00C33DD9"/>
    <w:rsid w:val="00C33ED6"/>
    <w:rsid w:val="00C34406"/>
    <w:rsid w:val="00C35018"/>
    <w:rsid w:val="00C35363"/>
    <w:rsid w:val="00C353CE"/>
    <w:rsid w:val="00C35A7F"/>
    <w:rsid w:val="00C35D0B"/>
    <w:rsid w:val="00C36004"/>
    <w:rsid w:val="00C36191"/>
    <w:rsid w:val="00C362F3"/>
    <w:rsid w:val="00C36602"/>
    <w:rsid w:val="00C36EEB"/>
    <w:rsid w:val="00C36F5B"/>
    <w:rsid w:val="00C371F6"/>
    <w:rsid w:val="00C37786"/>
    <w:rsid w:val="00C37AAE"/>
    <w:rsid w:val="00C37CAC"/>
    <w:rsid w:val="00C37E4D"/>
    <w:rsid w:val="00C37F4F"/>
    <w:rsid w:val="00C37FA9"/>
    <w:rsid w:val="00C40313"/>
    <w:rsid w:val="00C4050A"/>
    <w:rsid w:val="00C40A7F"/>
    <w:rsid w:val="00C40AA2"/>
    <w:rsid w:val="00C40B38"/>
    <w:rsid w:val="00C40FB5"/>
    <w:rsid w:val="00C42057"/>
    <w:rsid w:val="00C42964"/>
    <w:rsid w:val="00C44DFF"/>
    <w:rsid w:val="00C44F51"/>
    <w:rsid w:val="00C450E7"/>
    <w:rsid w:val="00C4532D"/>
    <w:rsid w:val="00C45452"/>
    <w:rsid w:val="00C45BFA"/>
    <w:rsid w:val="00C45CA2"/>
    <w:rsid w:val="00C45D6C"/>
    <w:rsid w:val="00C46134"/>
    <w:rsid w:val="00C46324"/>
    <w:rsid w:val="00C46414"/>
    <w:rsid w:val="00C4651C"/>
    <w:rsid w:val="00C470A3"/>
    <w:rsid w:val="00C472D2"/>
    <w:rsid w:val="00C4751B"/>
    <w:rsid w:val="00C47653"/>
    <w:rsid w:val="00C50FF1"/>
    <w:rsid w:val="00C51009"/>
    <w:rsid w:val="00C51084"/>
    <w:rsid w:val="00C51872"/>
    <w:rsid w:val="00C522A9"/>
    <w:rsid w:val="00C52446"/>
    <w:rsid w:val="00C529D8"/>
    <w:rsid w:val="00C529DC"/>
    <w:rsid w:val="00C52B16"/>
    <w:rsid w:val="00C52D4D"/>
    <w:rsid w:val="00C52DAE"/>
    <w:rsid w:val="00C52E4D"/>
    <w:rsid w:val="00C53D4A"/>
    <w:rsid w:val="00C54108"/>
    <w:rsid w:val="00C54706"/>
    <w:rsid w:val="00C54998"/>
    <w:rsid w:val="00C55566"/>
    <w:rsid w:val="00C5580E"/>
    <w:rsid w:val="00C5582C"/>
    <w:rsid w:val="00C564EF"/>
    <w:rsid w:val="00C5667D"/>
    <w:rsid w:val="00C56749"/>
    <w:rsid w:val="00C56B2D"/>
    <w:rsid w:val="00C578CA"/>
    <w:rsid w:val="00C5796F"/>
    <w:rsid w:val="00C57A18"/>
    <w:rsid w:val="00C57FE3"/>
    <w:rsid w:val="00C60248"/>
    <w:rsid w:val="00C60D43"/>
    <w:rsid w:val="00C60D91"/>
    <w:rsid w:val="00C61A81"/>
    <w:rsid w:val="00C6223C"/>
    <w:rsid w:val="00C62365"/>
    <w:rsid w:val="00C6258A"/>
    <w:rsid w:val="00C62DB8"/>
    <w:rsid w:val="00C62F8A"/>
    <w:rsid w:val="00C632E0"/>
    <w:rsid w:val="00C63607"/>
    <w:rsid w:val="00C638B7"/>
    <w:rsid w:val="00C64253"/>
    <w:rsid w:val="00C647B1"/>
    <w:rsid w:val="00C6482D"/>
    <w:rsid w:val="00C64B43"/>
    <w:rsid w:val="00C65314"/>
    <w:rsid w:val="00C6609D"/>
    <w:rsid w:val="00C660D1"/>
    <w:rsid w:val="00C661CC"/>
    <w:rsid w:val="00C664F3"/>
    <w:rsid w:val="00C674B9"/>
    <w:rsid w:val="00C67914"/>
    <w:rsid w:val="00C67BB3"/>
    <w:rsid w:val="00C67CCD"/>
    <w:rsid w:val="00C67FD7"/>
    <w:rsid w:val="00C7085D"/>
    <w:rsid w:val="00C70FDA"/>
    <w:rsid w:val="00C7184A"/>
    <w:rsid w:val="00C71DC1"/>
    <w:rsid w:val="00C72B7C"/>
    <w:rsid w:val="00C73199"/>
    <w:rsid w:val="00C733E6"/>
    <w:rsid w:val="00C7372F"/>
    <w:rsid w:val="00C73EE1"/>
    <w:rsid w:val="00C747BC"/>
    <w:rsid w:val="00C753BB"/>
    <w:rsid w:val="00C75662"/>
    <w:rsid w:val="00C75AAC"/>
    <w:rsid w:val="00C75E39"/>
    <w:rsid w:val="00C7602B"/>
    <w:rsid w:val="00C76AE2"/>
    <w:rsid w:val="00C76DDA"/>
    <w:rsid w:val="00C77046"/>
    <w:rsid w:val="00C77911"/>
    <w:rsid w:val="00C77AB2"/>
    <w:rsid w:val="00C80907"/>
    <w:rsid w:val="00C80F9A"/>
    <w:rsid w:val="00C814EE"/>
    <w:rsid w:val="00C81991"/>
    <w:rsid w:val="00C823C0"/>
    <w:rsid w:val="00C826A9"/>
    <w:rsid w:val="00C82CCD"/>
    <w:rsid w:val="00C82CF9"/>
    <w:rsid w:val="00C838B4"/>
    <w:rsid w:val="00C839D8"/>
    <w:rsid w:val="00C83F09"/>
    <w:rsid w:val="00C84321"/>
    <w:rsid w:val="00C84A8C"/>
    <w:rsid w:val="00C862A4"/>
    <w:rsid w:val="00C86A3B"/>
    <w:rsid w:val="00C86B9E"/>
    <w:rsid w:val="00C86FA1"/>
    <w:rsid w:val="00C87043"/>
    <w:rsid w:val="00C87FAB"/>
    <w:rsid w:val="00C901D4"/>
    <w:rsid w:val="00C903D2"/>
    <w:rsid w:val="00C90A33"/>
    <w:rsid w:val="00C91126"/>
    <w:rsid w:val="00C915FA"/>
    <w:rsid w:val="00C91809"/>
    <w:rsid w:val="00C928BC"/>
    <w:rsid w:val="00C93285"/>
    <w:rsid w:val="00C93437"/>
    <w:rsid w:val="00C93574"/>
    <w:rsid w:val="00C93847"/>
    <w:rsid w:val="00C945CA"/>
    <w:rsid w:val="00C9485A"/>
    <w:rsid w:val="00C9488A"/>
    <w:rsid w:val="00C94988"/>
    <w:rsid w:val="00C9503D"/>
    <w:rsid w:val="00C95770"/>
    <w:rsid w:val="00C959EA"/>
    <w:rsid w:val="00C96185"/>
    <w:rsid w:val="00C96435"/>
    <w:rsid w:val="00C96CBD"/>
    <w:rsid w:val="00C971D5"/>
    <w:rsid w:val="00C97ECD"/>
    <w:rsid w:val="00CA0174"/>
    <w:rsid w:val="00CA0449"/>
    <w:rsid w:val="00CA058E"/>
    <w:rsid w:val="00CA0646"/>
    <w:rsid w:val="00CA094B"/>
    <w:rsid w:val="00CA0B19"/>
    <w:rsid w:val="00CA0E4C"/>
    <w:rsid w:val="00CA12E5"/>
    <w:rsid w:val="00CA1770"/>
    <w:rsid w:val="00CA1EDA"/>
    <w:rsid w:val="00CA21FB"/>
    <w:rsid w:val="00CA2A69"/>
    <w:rsid w:val="00CA2B13"/>
    <w:rsid w:val="00CA2FDF"/>
    <w:rsid w:val="00CA2FF7"/>
    <w:rsid w:val="00CA3168"/>
    <w:rsid w:val="00CA3567"/>
    <w:rsid w:val="00CA3729"/>
    <w:rsid w:val="00CA3C8E"/>
    <w:rsid w:val="00CA4796"/>
    <w:rsid w:val="00CA51A6"/>
    <w:rsid w:val="00CA542D"/>
    <w:rsid w:val="00CA5821"/>
    <w:rsid w:val="00CA5AFD"/>
    <w:rsid w:val="00CA6678"/>
    <w:rsid w:val="00CA6B91"/>
    <w:rsid w:val="00CA6C5E"/>
    <w:rsid w:val="00CA6C85"/>
    <w:rsid w:val="00CA736B"/>
    <w:rsid w:val="00CB0748"/>
    <w:rsid w:val="00CB0F4B"/>
    <w:rsid w:val="00CB196A"/>
    <w:rsid w:val="00CB1ABA"/>
    <w:rsid w:val="00CB1CD9"/>
    <w:rsid w:val="00CB284C"/>
    <w:rsid w:val="00CB2F76"/>
    <w:rsid w:val="00CB3063"/>
    <w:rsid w:val="00CB3133"/>
    <w:rsid w:val="00CB50E7"/>
    <w:rsid w:val="00CB55D4"/>
    <w:rsid w:val="00CB5A5B"/>
    <w:rsid w:val="00CB6183"/>
    <w:rsid w:val="00CB64FF"/>
    <w:rsid w:val="00CB707A"/>
    <w:rsid w:val="00CB73CE"/>
    <w:rsid w:val="00CC064A"/>
    <w:rsid w:val="00CC0993"/>
    <w:rsid w:val="00CC16B1"/>
    <w:rsid w:val="00CC1F46"/>
    <w:rsid w:val="00CC27FD"/>
    <w:rsid w:val="00CC3B44"/>
    <w:rsid w:val="00CC43DD"/>
    <w:rsid w:val="00CC4564"/>
    <w:rsid w:val="00CC4627"/>
    <w:rsid w:val="00CC4A3F"/>
    <w:rsid w:val="00CC4BDA"/>
    <w:rsid w:val="00CC4C87"/>
    <w:rsid w:val="00CC4E9C"/>
    <w:rsid w:val="00CC6781"/>
    <w:rsid w:val="00CC6CF7"/>
    <w:rsid w:val="00CC6D57"/>
    <w:rsid w:val="00CC6F70"/>
    <w:rsid w:val="00CD016D"/>
    <w:rsid w:val="00CD046D"/>
    <w:rsid w:val="00CD094D"/>
    <w:rsid w:val="00CD0AAE"/>
    <w:rsid w:val="00CD10B3"/>
    <w:rsid w:val="00CD116F"/>
    <w:rsid w:val="00CD1AD1"/>
    <w:rsid w:val="00CD2260"/>
    <w:rsid w:val="00CD2877"/>
    <w:rsid w:val="00CD2B6B"/>
    <w:rsid w:val="00CD3301"/>
    <w:rsid w:val="00CD34D6"/>
    <w:rsid w:val="00CD384A"/>
    <w:rsid w:val="00CD44FA"/>
    <w:rsid w:val="00CD4D6B"/>
    <w:rsid w:val="00CD4F37"/>
    <w:rsid w:val="00CD4F4B"/>
    <w:rsid w:val="00CD5286"/>
    <w:rsid w:val="00CD5B98"/>
    <w:rsid w:val="00CD621F"/>
    <w:rsid w:val="00CD65B9"/>
    <w:rsid w:val="00CD6892"/>
    <w:rsid w:val="00CD6A76"/>
    <w:rsid w:val="00CD6F25"/>
    <w:rsid w:val="00CD70D4"/>
    <w:rsid w:val="00CD7CC7"/>
    <w:rsid w:val="00CE03B2"/>
    <w:rsid w:val="00CE07FD"/>
    <w:rsid w:val="00CE11AE"/>
    <w:rsid w:val="00CE15AE"/>
    <w:rsid w:val="00CE184F"/>
    <w:rsid w:val="00CE1BE9"/>
    <w:rsid w:val="00CE1FEC"/>
    <w:rsid w:val="00CE204B"/>
    <w:rsid w:val="00CE20D0"/>
    <w:rsid w:val="00CE22DD"/>
    <w:rsid w:val="00CE2432"/>
    <w:rsid w:val="00CE2A59"/>
    <w:rsid w:val="00CE4361"/>
    <w:rsid w:val="00CE4B34"/>
    <w:rsid w:val="00CE4D3D"/>
    <w:rsid w:val="00CE6D8E"/>
    <w:rsid w:val="00CE734A"/>
    <w:rsid w:val="00CE7D82"/>
    <w:rsid w:val="00CF07CD"/>
    <w:rsid w:val="00CF0DC7"/>
    <w:rsid w:val="00CF15B7"/>
    <w:rsid w:val="00CF1724"/>
    <w:rsid w:val="00CF1752"/>
    <w:rsid w:val="00CF1784"/>
    <w:rsid w:val="00CF1A9D"/>
    <w:rsid w:val="00CF1BDB"/>
    <w:rsid w:val="00CF1E65"/>
    <w:rsid w:val="00CF234B"/>
    <w:rsid w:val="00CF2686"/>
    <w:rsid w:val="00CF2BBA"/>
    <w:rsid w:val="00CF2C2E"/>
    <w:rsid w:val="00CF33E4"/>
    <w:rsid w:val="00CF37F4"/>
    <w:rsid w:val="00CF3FA9"/>
    <w:rsid w:val="00CF40DB"/>
    <w:rsid w:val="00CF4A79"/>
    <w:rsid w:val="00CF4D19"/>
    <w:rsid w:val="00CF538B"/>
    <w:rsid w:val="00CF5BDC"/>
    <w:rsid w:val="00CF5D5A"/>
    <w:rsid w:val="00CF6035"/>
    <w:rsid w:val="00CF6696"/>
    <w:rsid w:val="00CF6848"/>
    <w:rsid w:val="00CF6B2E"/>
    <w:rsid w:val="00CF7232"/>
    <w:rsid w:val="00CF73A1"/>
    <w:rsid w:val="00CF7CA6"/>
    <w:rsid w:val="00CF7E74"/>
    <w:rsid w:val="00CF7F74"/>
    <w:rsid w:val="00D004F0"/>
    <w:rsid w:val="00D007D0"/>
    <w:rsid w:val="00D00DE7"/>
    <w:rsid w:val="00D0106D"/>
    <w:rsid w:val="00D0124D"/>
    <w:rsid w:val="00D0144C"/>
    <w:rsid w:val="00D0171F"/>
    <w:rsid w:val="00D01C68"/>
    <w:rsid w:val="00D033B2"/>
    <w:rsid w:val="00D03E2E"/>
    <w:rsid w:val="00D041EE"/>
    <w:rsid w:val="00D04435"/>
    <w:rsid w:val="00D045C8"/>
    <w:rsid w:val="00D04EEC"/>
    <w:rsid w:val="00D056D0"/>
    <w:rsid w:val="00D05981"/>
    <w:rsid w:val="00D05E6B"/>
    <w:rsid w:val="00D05F37"/>
    <w:rsid w:val="00D060AB"/>
    <w:rsid w:val="00D062CC"/>
    <w:rsid w:val="00D066B3"/>
    <w:rsid w:val="00D0725A"/>
    <w:rsid w:val="00D07581"/>
    <w:rsid w:val="00D075D3"/>
    <w:rsid w:val="00D076F8"/>
    <w:rsid w:val="00D0775D"/>
    <w:rsid w:val="00D07783"/>
    <w:rsid w:val="00D1013B"/>
    <w:rsid w:val="00D102E0"/>
    <w:rsid w:val="00D10730"/>
    <w:rsid w:val="00D1092A"/>
    <w:rsid w:val="00D10BC2"/>
    <w:rsid w:val="00D10C9F"/>
    <w:rsid w:val="00D10F91"/>
    <w:rsid w:val="00D119D3"/>
    <w:rsid w:val="00D125E6"/>
    <w:rsid w:val="00D128B5"/>
    <w:rsid w:val="00D129D8"/>
    <w:rsid w:val="00D13706"/>
    <w:rsid w:val="00D1383D"/>
    <w:rsid w:val="00D13958"/>
    <w:rsid w:val="00D139EE"/>
    <w:rsid w:val="00D13B24"/>
    <w:rsid w:val="00D1489C"/>
    <w:rsid w:val="00D1524C"/>
    <w:rsid w:val="00D153D6"/>
    <w:rsid w:val="00D15EAB"/>
    <w:rsid w:val="00D16281"/>
    <w:rsid w:val="00D16385"/>
    <w:rsid w:val="00D167D4"/>
    <w:rsid w:val="00D16939"/>
    <w:rsid w:val="00D16E53"/>
    <w:rsid w:val="00D16F2B"/>
    <w:rsid w:val="00D172FB"/>
    <w:rsid w:val="00D17815"/>
    <w:rsid w:val="00D17A2E"/>
    <w:rsid w:val="00D2119B"/>
    <w:rsid w:val="00D212E2"/>
    <w:rsid w:val="00D214C2"/>
    <w:rsid w:val="00D215ED"/>
    <w:rsid w:val="00D21A44"/>
    <w:rsid w:val="00D22106"/>
    <w:rsid w:val="00D23349"/>
    <w:rsid w:val="00D2536A"/>
    <w:rsid w:val="00D25F71"/>
    <w:rsid w:val="00D260ED"/>
    <w:rsid w:val="00D2640E"/>
    <w:rsid w:val="00D26726"/>
    <w:rsid w:val="00D26B2D"/>
    <w:rsid w:val="00D27495"/>
    <w:rsid w:val="00D27663"/>
    <w:rsid w:val="00D278DB"/>
    <w:rsid w:val="00D27CCD"/>
    <w:rsid w:val="00D27F2D"/>
    <w:rsid w:val="00D302A9"/>
    <w:rsid w:val="00D3115C"/>
    <w:rsid w:val="00D313B4"/>
    <w:rsid w:val="00D3191D"/>
    <w:rsid w:val="00D31BDC"/>
    <w:rsid w:val="00D31FDF"/>
    <w:rsid w:val="00D326AD"/>
    <w:rsid w:val="00D3356D"/>
    <w:rsid w:val="00D34DE1"/>
    <w:rsid w:val="00D357F4"/>
    <w:rsid w:val="00D3702D"/>
    <w:rsid w:val="00D37287"/>
    <w:rsid w:val="00D37C9B"/>
    <w:rsid w:val="00D37DCA"/>
    <w:rsid w:val="00D4032D"/>
    <w:rsid w:val="00D403C8"/>
    <w:rsid w:val="00D4044A"/>
    <w:rsid w:val="00D4096C"/>
    <w:rsid w:val="00D40B4C"/>
    <w:rsid w:val="00D40C5B"/>
    <w:rsid w:val="00D415DB"/>
    <w:rsid w:val="00D4190E"/>
    <w:rsid w:val="00D41943"/>
    <w:rsid w:val="00D41B70"/>
    <w:rsid w:val="00D41F45"/>
    <w:rsid w:val="00D429CE"/>
    <w:rsid w:val="00D4361D"/>
    <w:rsid w:val="00D4384A"/>
    <w:rsid w:val="00D43AE7"/>
    <w:rsid w:val="00D43CD6"/>
    <w:rsid w:val="00D43D92"/>
    <w:rsid w:val="00D44540"/>
    <w:rsid w:val="00D44830"/>
    <w:rsid w:val="00D449D6"/>
    <w:rsid w:val="00D45170"/>
    <w:rsid w:val="00D455C3"/>
    <w:rsid w:val="00D45C39"/>
    <w:rsid w:val="00D464E7"/>
    <w:rsid w:val="00D4685E"/>
    <w:rsid w:val="00D46AA2"/>
    <w:rsid w:val="00D46F37"/>
    <w:rsid w:val="00D4709C"/>
    <w:rsid w:val="00D47279"/>
    <w:rsid w:val="00D50211"/>
    <w:rsid w:val="00D5091A"/>
    <w:rsid w:val="00D50D99"/>
    <w:rsid w:val="00D516E5"/>
    <w:rsid w:val="00D517EA"/>
    <w:rsid w:val="00D51987"/>
    <w:rsid w:val="00D51E47"/>
    <w:rsid w:val="00D51F6D"/>
    <w:rsid w:val="00D52875"/>
    <w:rsid w:val="00D52C6A"/>
    <w:rsid w:val="00D53067"/>
    <w:rsid w:val="00D5326A"/>
    <w:rsid w:val="00D53AD6"/>
    <w:rsid w:val="00D53D8A"/>
    <w:rsid w:val="00D53EFD"/>
    <w:rsid w:val="00D553D2"/>
    <w:rsid w:val="00D5557A"/>
    <w:rsid w:val="00D558DC"/>
    <w:rsid w:val="00D55A4A"/>
    <w:rsid w:val="00D55D42"/>
    <w:rsid w:val="00D55D67"/>
    <w:rsid w:val="00D55F8C"/>
    <w:rsid w:val="00D5615D"/>
    <w:rsid w:val="00D5660D"/>
    <w:rsid w:val="00D56FA1"/>
    <w:rsid w:val="00D57EC1"/>
    <w:rsid w:val="00D60246"/>
    <w:rsid w:val="00D6038E"/>
    <w:rsid w:val="00D609E7"/>
    <w:rsid w:val="00D60D15"/>
    <w:rsid w:val="00D60D6B"/>
    <w:rsid w:val="00D60F0F"/>
    <w:rsid w:val="00D6120B"/>
    <w:rsid w:val="00D618EB"/>
    <w:rsid w:val="00D64811"/>
    <w:rsid w:val="00D64D08"/>
    <w:rsid w:val="00D657FF"/>
    <w:rsid w:val="00D658A5"/>
    <w:rsid w:val="00D65B79"/>
    <w:rsid w:val="00D66513"/>
    <w:rsid w:val="00D674B2"/>
    <w:rsid w:val="00D6768A"/>
    <w:rsid w:val="00D678BD"/>
    <w:rsid w:val="00D67B7D"/>
    <w:rsid w:val="00D67BDA"/>
    <w:rsid w:val="00D67C42"/>
    <w:rsid w:val="00D67CF7"/>
    <w:rsid w:val="00D7093E"/>
    <w:rsid w:val="00D70BC4"/>
    <w:rsid w:val="00D70E77"/>
    <w:rsid w:val="00D71022"/>
    <w:rsid w:val="00D71C06"/>
    <w:rsid w:val="00D72053"/>
    <w:rsid w:val="00D722B9"/>
    <w:rsid w:val="00D72307"/>
    <w:rsid w:val="00D7253C"/>
    <w:rsid w:val="00D729FB"/>
    <w:rsid w:val="00D72A23"/>
    <w:rsid w:val="00D73062"/>
    <w:rsid w:val="00D73704"/>
    <w:rsid w:val="00D737C1"/>
    <w:rsid w:val="00D7487A"/>
    <w:rsid w:val="00D748F1"/>
    <w:rsid w:val="00D74D4E"/>
    <w:rsid w:val="00D74EBE"/>
    <w:rsid w:val="00D74F09"/>
    <w:rsid w:val="00D7513F"/>
    <w:rsid w:val="00D758AC"/>
    <w:rsid w:val="00D759ED"/>
    <w:rsid w:val="00D76488"/>
    <w:rsid w:val="00D77139"/>
    <w:rsid w:val="00D773B6"/>
    <w:rsid w:val="00D773D9"/>
    <w:rsid w:val="00D8077D"/>
    <w:rsid w:val="00D80786"/>
    <w:rsid w:val="00D80CC9"/>
    <w:rsid w:val="00D81615"/>
    <w:rsid w:val="00D81741"/>
    <w:rsid w:val="00D81AD3"/>
    <w:rsid w:val="00D81BD1"/>
    <w:rsid w:val="00D8231B"/>
    <w:rsid w:val="00D823DB"/>
    <w:rsid w:val="00D8386D"/>
    <w:rsid w:val="00D83999"/>
    <w:rsid w:val="00D840B9"/>
    <w:rsid w:val="00D848D9"/>
    <w:rsid w:val="00D84F33"/>
    <w:rsid w:val="00D853E6"/>
    <w:rsid w:val="00D85C26"/>
    <w:rsid w:val="00D85ECC"/>
    <w:rsid w:val="00D85FC1"/>
    <w:rsid w:val="00D8642D"/>
    <w:rsid w:val="00D90916"/>
    <w:rsid w:val="00D90B45"/>
    <w:rsid w:val="00D90EF6"/>
    <w:rsid w:val="00D910F1"/>
    <w:rsid w:val="00D91D97"/>
    <w:rsid w:val="00D9232B"/>
    <w:rsid w:val="00D92527"/>
    <w:rsid w:val="00D92A8F"/>
    <w:rsid w:val="00D9328C"/>
    <w:rsid w:val="00D93742"/>
    <w:rsid w:val="00D9376A"/>
    <w:rsid w:val="00D939F8"/>
    <w:rsid w:val="00D946F1"/>
    <w:rsid w:val="00D94BC8"/>
    <w:rsid w:val="00D955E5"/>
    <w:rsid w:val="00D95BAB"/>
    <w:rsid w:val="00D96873"/>
    <w:rsid w:val="00D96D2A"/>
    <w:rsid w:val="00D96E41"/>
    <w:rsid w:val="00D97368"/>
    <w:rsid w:val="00D976E3"/>
    <w:rsid w:val="00D978C9"/>
    <w:rsid w:val="00DA06A9"/>
    <w:rsid w:val="00DA0801"/>
    <w:rsid w:val="00DA0823"/>
    <w:rsid w:val="00DA1156"/>
    <w:rsid w:val="00DA1C28"/>
    <w:rsid w:val="00DA1F7F"/>
    <w:rsid w:val="00DA31C8"/>
    <w:rsid w:val="00DA3474"/>
    <w:rsid w:val="00DA3A62"/>
    <w:rsid w:val="00DA4D88"/>
    <w:rsid w:val="00DA55CE"/>
    <w:rsid w:val="00DA5737"/>
    <w:rsid w:val="00DA5F5C"/>
    <w:rsid w:val="00DA6314"/>
    <w:rsid w:val="00DA643C"/>
    <w:rsid w:val="00DA6C66"/>
    <w:rsid w:val="00DA6EA7"/>
    <w:rsid w:val="00DA75BC"/>
    <w:rsid w:val="00DA75F6"/>
    <w:rsid w:val="00DA7C00"/>
    <w:rsid w:val="00DA7EA1"/>
    <w:rsid w:val="00DA7F4A"/>
    <w:rsid w:val="00DB00A3"/>
    <w:rsid w:val="00DB02DE"/>
    <w:rsid w:val="00DB03C4"/>
    <w:rsid w:val="00DB0959"/>
    <w:rsid w:val="00DB1103"/>
    <w:rsid w:val="00DB119C"/>
    <w:rsid w:val="00DB185E"/>
    <w:rsid w:val="00DB2BDC"/>
    <w:rsid w:val="00DB2D66"/>
    <w:rsid w:val="00DB2DFF"/>
    <w:rsid w:val="00DB38C4"/>
    <w:rsid w:val="00DB40F5"/>
    <w:rsid w:val="00DB4F0F"/>
    <w:rsid w:val="00DB5175"/>
    <w:rsid w:val="00DB53F3"/>
    <w:rsid w:val="00DB5626"/>
    <w:rsid w:val="00DB57DF"/>
    <w:rsid w:val="00DB5DDD"/>
    <w:rsid w:val="00DB660A"/>
    <w:rsid w:val="00DB6D6E"/>
    <w:rsid w:val="00DC02EA"/>
    <w:rsid w:val="00DC0353"/>
    <w:rsid w:val="00DC0B9C"/>
    <w:rsid w:val="00DC0CD4"/>
    <w:rsid w:val="00DC102F"/>
    <w:rsid w:val="00DC12CA"/>
    <w:rsid w:val="00DC1D63"/>
    <w:rsid w:val="00DC2A63"/>
    <w:rsid w:val="00DC336A"/>
    <w:rsid w:val="00DC39F6"/>
    <w:rsid w:val="00DC48F0"/>
    <w:rsid w:val="00DC5423"/>
    <w:rsid w:val="00DC5956"/>
    <w:rsid w:val="00DC5F01"/>
    <w:rsid w:val="00DC6074"/>
    <w:rsid w:val="00DC6270"/>
    <w:rsid w:val="00DC6464"/>
    <w:rsid w:val="00DC66EE"/>
    <w:rsid w:val="00DC6943"/>
    <w:rsid w:val="00DC6B07"/>
    <w:rsid w:val="00DC6DFF"/>
    <w:rsid w:val="00DC70FD"/>
    <w:rsid w:val="00DC767B"/>
    <w:rsid w:val="00DC77D8"/>
    <w:rsid w:val="00DC7E55"/>
    <w:rsid w:val="00DC7F2D"/>
    <w:rsid w:val="00DD007D"/>
    <w:rsid w:val="00DD01D9"/>
    <w:rsid w:val="00DD0847"/>
    <w:rsid w:val="00DD0B9E"/>
    <w:rsid w:val="00DD27C8"/>
    <w:rsid w:val="00DD2B14"/>
    <w:rsid w:val="00DD3702"/>
    <w:rsid w:val="00DD4B7F"/>
    <w:rsid w:val="00DD50FC"/>
    <w:rsid w:val="00DD51B2"/>
    <w:rsid w:val="00DD534A"/>
    <w:rsid w:val="00DD5380"/>
    <w:rsid w:val="00DD5B22"/>
    <w:rsid w:val="00DD5D25"/>
    <w:rsid w:val="00DD6715"/>
    <w:rsid w:val="00DD6A75"/>
    <w:rsid w:val="00DD6C14"/>
    <w:rsid w:val="00DD7700"/>
    <w:rsid w:val="00DE01A1"/>
    <w:rsid w:val="00DE01BB"/>
    <w:rsid w:val="00DE032F"/>
    <w:rsid w:val="00DE03F3"/>
    <w:rsid w:val="00DE0481"/>
    <w:rsid w:val="00DE04E8"/>
    <w:rsid w:val="00DE0A60"/>
    <w:rsid w:val="00DE189D"/>
    <w:rsid w:val="00DE1F77"/>
    <w:rsid w:val="00DE2867"/>
    <w:rsid w:val="00DE3571"/>
    <w:rsid w:val="00DE35BA"/>
    <w:rsid w:val="00DE3BE0"/>
    <w:rsid w:val="00DE4ABD"/>
    <w:rsid w:val="00DE4DA3"/>
    <w:rsid w:val="00DE4F7B"/>
    <w:rsid w:val="00DE579C"/>
    <w:rsid w:val="00DE5AB3"/>
    <w:rsid w:val="00DE7065"/>
    <w:rsid w:val="00DE722E"/>
    <w:rsid w:val="00DF0692"/>
    <w:rsid w:val="00DF0E61"/>
    <w:rsid w:val="00DF1228"/>
    <w:rsid w:val="00DF1B7B"/>
    <w:rsid w:val="00DF1B96"/>
    <w:rsid w:val="00DF1BA8"/>
    <w:rsid w:val="00DF1E3D"/>
    <w:rsid w:val="00DF2217"/>
    <w:rsid w:val="00DF2292"/>
    <w:rsid w:val="00DF2D19"/>
    <w:rsid w:val="00DF3560"/>
    <w:rsid w:val="00DF37F1"/>
    <w:rsid w:val="00DF3D1D"/>
    <w:rsid w:val="00DF4A7A"/>
    <w:rsid w:val="00DF4F58"/>
    <w:rsid w:val="00DF5E3F"/>
    <w:rsid w:val="00DF5ED7"/>
    <w:rsid w:val="00DF5F26"/>
    <w:rsid w:val="00DF6F90"/>
    <w:rsid w:val="00DF7B7D"/>
    <w:rsid w:val="00E00850"/>
    <w:rsid w:val="00E00EE7"/>
    <w:rsid w:val="00E010D7"/>
    <w:rsid w:val="00E01621"/>
    <w:rsid w:val="00E01637"/>
    <w:rsid w:val="00E0167E"/>
    <w:rsid w:val="00E016B6"/>
    <w:rsid w:val="00E01ACB"/>
    <w:rsid w:val="00E02C38"/>
    <w:rsid w:val="00E02DF3"/>
    <w:rsid w:val="00E02E3F"/>
    <w:rsid w:val="00E03018"/>
    <w:rsid w:val="00E03F22"/>
    <w:rsid w:val="00E04395"/>
    <w:rsid w:val="00E04947"/>
    <w:rsid w:val="00E059BD"/>
    <w:rsid w:val="00E05ABA"/>
    <w:rsid w:val="00E05C99"/>
    <w:rsid w:val="00E06863"/>
    <w:rsid w:val="00E06D77"/>
    <w:rsid w:val="00E07345"/>
    <w:rsid w:val="00E07B1F"/>
    <w:rsid w:val="00E07E1C"/>
    <w:rsid w:val="00E07F33"/>
    <w:rsid w:val="00E100DC"/>
    <w:rsid w:val="00E1047B"/>
    <w:rsid w:val="00E105B5"/>
    <w:rsid w:val="00E10779"/>
    <w:rsid w:val="00E10BB8"/>
    <w:rsid w:val="00E1134F"/>
    <w:rsid w:val="00E113C3"/>
    <w:rsid w:val="00E11437"/>
    <w:rsid w:val="00E11CA8"/>
    <w:rsid w:val="00E11EB7"/>
    <w:rsid w:val="00E125FC"/>
    <w:rsid w:val="00E12705"/>
    <w:rsid w:val="00E12E5D"/>
    <w:rsid w:val="00E12F51"/>
    <w:rsid w:val="00E13066"/>
    <w:rsid w:val="00E1346D"/>
    <w:rsid w:val="00E146F1"/>
    <w:rsid w:val="00E15C9A"/>
    <w:rsid w:val="00E15F42"/>
    <w:rsid w:val="00E16449"/>
    <w:rsid w:val="00E16A80"/>
    <w:rsid w:val="00E16F64"/>
    <w:rsid w:val="00E1752A"/>
    <w:rsid w:val="00E17E75"/>
    <w:rsid w:val="00E17E7E"/>
    <w:rsid w:val="00E20764"/>
    <w:rsid w:val="00E20E46"/>
    <w:rsid w:val="00E211FC"/>
    <w:rsid w:val="00E21531"/>
    <w:rsid w:val="00E21D52"/>
    <w:rsid w:val="00E2202F"/>
    <w:rsid w:val="00E228E6"/>
    <w:rsid w:val="00E22AFC"/>
    <w:rsid w:val="00E22BF1"/>
    <w:rsid w:val="00E23674"/>
    <w:rsid w:val="00E23B48"/>
    <w:rsid w:val="00E23B5B"/>
    <w:rsid w:val="00E2407A"/>
    <w:rsid w:val="00E2510C"/>
    <w:rsid w:val="00E26467"/>
    <w:rsid w:val="00E266B6"/>
    <w:rsid w:val="00E274EC"/>
    <w:rsid w:val="00E27CA9"/>
    <w:rsid w:val="00E27F33"/>
    <w:rsid w:val="00E302D8"/>
    <w:rsid w:val="00E30657"/>
    <w:rsid w:val="00E309AF"/>
    <w:rsid w:val="00E30B48"/>
    <w:rsid w:val="00E31079"/>
    <w:rsid w:val="00E31418"/>
    <w:rsid w:val="00E31490"/>
    <w:rsid w:val="00E315E5"/>
    <w:rsid w:val="00E31774"/>
    <w:rsid w:val="00E3196C"/>
    <w:rsid w:val="00E31C36"/>
    <w:rsid w:val="00E3285C"/>
    <w:rsid w:val="00E328AE"/>
    <w:rsid w:val="00E33467"/>
    <w:rsid w:val="00E337E0"/>
    <w:rsid w:val="00E33962"/>
    <w:rsid w:val="00E33D8F"/>
    <w:rsid w:val="00E3404A"/>
    <w:rsid w:val="00E342D5"/>
    <w:rsid w:val="00E34DDB"/>
    <w:rsid w:val="00E34DEC"/>
    <w:rsid w:val="00E350E6"/>
    <w:rsid w:val="00E3543E"/>
    <w:rsid w:val="00E3585F"/>
    <w:rsid w:val="00E35927"/>
    <w:rsid w:val="00E35B69"/>
    <w:rsid w:val="00E35B77"/>
    <w:rsid w:val="00E35EBA"/>
    <w:rsid w:val="00E35FEC"/>
    <w:rsid w:val="00E360DB"/>
    <w:rsid w:val="00E361AF"/>
    <w:rsid w:val="00E362BF"/>
    <w:rsid w:val="00E364D5"/>
    <w:rsid w:val="00E367AA"/>
    <w:rsid w:val="00E368BB"/>
    <w:rsid w:val="00E36B9A"/>
    <w:rsid w:val="00E36D48"/>
    <w:rsid w:val="00E37AFC"/>
    <w:rsid w:val="00E40721"/>
    <w:rsid w:val="00E407F3"/>
    <w:rsid w:val="00E40904"/>
    <w:rsid w:val="00E40A61"/>
    <w:rsid w:val="00E41160"/>
    <w:rsid w:val="00E4177A"/>
    <w:rsid w:val="00E41794"/>
    <w:rsid w:val="00E41838"/>
    <w:rsid w:val="00E41841"/>
    <w:rsid w:val="00E41963"/>
    <w:rsid w:val="00E42D6B"/>
    <w:rsid w:val="00E42EF5"/>
    <w:rsid w:val="00E42FF8"/>
    <w:rsid w:val="00E432BF"/>
    <w:rsid w:val="00E44757"/>
    <w:rsid w:val="00E44AF6"/>
    <w:rsid w:val="00E4553E"/>
    <w:rsid w:val="00E45BD9"/>
    <w:rsid w:val="00E463A4"/>
    <w:rsid w:val="00E4690F"/>
    <w:rsid w:val="00E46ACB"/>
    <w:rsid w:val="00E46C0C"/>
    <w:rsid w:val="00E46F8D"/>
    <w:rsid w:val="00E47995"/>
    <w:rsid w:val="00E47B9A"/>
    <w:rsid w:val="00E47BDF"/>
    <w:rsid w:val="00E502A4"/>
    <w:rsid w:val="00E50B2E"/>
    <w:rsid w:val="00E510B8"/>
    <w:rsid w:val="00E515AD"/>
    <w:rsid w:val="00E515BE"/>
    <w:rsid w:val="00E5189D"/>
    <w:rsid w:val="00E51C1B"/>
    <w:rsid w:val="00E51FE3"/>
    <w:rsid w:val="00E5320E"/>
    <w:rsid w:val="00E5434E"/>
    <w:rsid w:val="00E54AB3"/>
    <w:rsid w:val="00E55A5C"/>
    <w:rsid w:val="00E55C21"/>
    <w:rsid w:val="00E55C22"/>
    <w:rsid w:val="00E55C5E"/>
    <w:rsid w:val="00E55E02"/>
    <w:rsid w:val="00E56A30"/>
    <w:rsid w:val="00E56A8B"/>
    <w:rsid w:val="00E5777E"/>
    <w:rsid w:val="00E57C6E"/>
    <w:rsid w:val="00E605E3"/>
    <w:rsid w:val="00E60735"/>
    <w:rsid w:val="00E60788"/>
    <w:rsid w:val="00E61556"/>
    <w:rsid w:val="00E626FB"/>
    <w:rsid w:val="00E62728"/>
    <w:rsid w:val="00E6333A"/>
    <w:rsid w:val="00E635E4"/>
    <w:rsid w:val="00E63A3E"/>
    <w:rsid w:val="00E63F4C"/>
    <w:rsid w:val="00E64303"/>
    <w:rsid w:val="00E64B52"/>
    <w:rsid w:val="00E64DA8"/>
    <w:rsid w:val="00E6515C"/>
    <w:rsid w:val="00E65584"/>
    <w:rsid w:val="00E65A33"/>
    <w:rsid w:val="00E65BF2"/>
    <w:rsid w:val="00E65E1C"/>
    <w:rsid w:val="00E662A8"/>
    <w:rsid w:val="00E66314"/>
    <w:rsid w:val="00E665D5"/>
    <w:rsid w:val="00E66719"/>
    <w:rsid w:val="00E66757"/>
    <w:rsid w:val="00E66A28"/>
    <w:rsid w:val="00E66D52"/>
    <w:rsid w:val="00E6703E"/>
    <w:rsid w:val="00E67FA8"/>
    <w:rsid w:val="00E67FCC"/>
    <w:rsid w:val="00E701D1"/>
    <w:rsid w:val="00E70962"/>
    <w:rsid w:val="00E7125D"/>
    <w:rsid w:val="00E716D0"/>
    <w:rsid w:val="00E7178E"/>
    <w:rsid w:val="00E71F2E"/>
    <w:rsid w:val="00E71F6E"/>
    <w:rsid w:val="00E724D2"/>
    <w:rsid w:val="00E72B6D"/>
    <w:rsid w:val="00E733BF"/>
    <w:rsid w:val="00E736B3"/>
    <w:rsid w:val="00E742B2"/>
    <w:rsid w:val="00E74E06"/>
    <w:rsid w:val="00E75F7F"/>
    <w:rsid w:val="00E80124"/>
    <w:rsid w:val="00E81133"/>
    <w:rsid w:val="00E811C9"/>
    <w:rsid w:val="00E812FA"/>
    <w:rsid w:val="00E817D3"/>
    <w:rsid w:val="00E81B50"/>
    <w:rsid w:val="00E8251F"/>
    <w:rsid w:val="00E827A4"/>
    <w:rsid w:val="00E83CE0"/>
    <w:rsid w:val="00E83EA9"/>
    <w:rsid w:val="00E84191"/>
    <w:rsid w:val="00E847FC"/>
    <w:rsid w:val="00E84B65"/>
    <w:rsid w:val="00E8501B"/>
    <w:rsid w:val="00E85218"/>
    <w:rsid w:val="00E857FA"/>
    <w:rsid w:val="00E857FF"/>
    <w:rsid w:val="00E85E36"/>
    <w:rsid w:val="00E8691A"/>
    <w:rsid w:val="00E86EA3"/>
    <w:rsid w:val="00E87DCD"/>
    <w:rsid w:val="00E90127"/>
    <w:rsid w:val="00E9023D"/>
    <w:rsid w:val="00E90250"/>
    <w:rsid w:val="00E903E6"/>
    <w:rsid w:val="00E90639"/>
    <w:rsid w:val="00E906EF"/>
    <w:rsid w:val="00E90C71"/>
    <w:rsid w:val="00E913F7"/>
    <w:rsid w:val="00E924D0"/>
    <w:rsid w:val="00E92EAA"/>
    <w:rsid w:val="00E93445"/>
    <w:rsid w:val="00E9385B"/>
    <w:rsid w:val="00E93D48"/>
    <w:rsid w:val="00E9466E"/>
    <w:rsid w:val="00E94C54"/>
    <w:rsid w:val="00E95066"/>
    <w:rsid w:val="00E9518C"/>
    <w:rsid w:val="00E96510"/>
    <w:rsid w:val="00E96F06"/>
    <w:rsid w:val="00E97010"/>
    <w:rsid w:val="00E976CC"/>
    <w:rsid w:val="00E97710"/>
    <w:rsid w:val="00E97F16"/>
    <w:rsid w:val="00EA0327"/>
    <w:rsid w:val="00EA043D"/>
    <w:rsid w:val="00EA053A"/>
    <w:rsid w:val="00EA0F15"/>
    <w:rsid w:val="00EA2121"/>
    <w:rsid w:val="00EA22FE"/>
    <w:rsid w:val="00EA361B"/>
    <w:rsid w:val="00EA3A14"/>
    <w:rsid w:val="00EA3BBB"/>
    <w:rsid w:val="00EA3C35"/>
    <w:rsid w:val="00EA442A"/>
    <w:rsid w:val="00EA4457"/>
    <w:rsid w:val="00EA5B66"/>
    <w:rsid w:val="00EA5C46"/>
    <w:rsid w:val="00EA61BD"/>
    <w:rsid w:val="00EA73BA"/>
    <w:rsid w:val="00EA77AA"/>
    <w:rsid w:val="00EB04EA"/>
    <w:rsid w:val="00EB0685"/>
    <w:rsid w:val="00EB076D"/>
    <w:rsid w:val="00EB078A"/>
    <w:rsid w:val="00EB0B4B"/>
    <w:rsid w:val="00EB28B7"/>
    <w:rsid w:val="00EB2AC9"/>
    <w:rsid w:val="00EB2AEA"/>
    <w:rsid w:val="00EB2CCE"/>
    <w:rsid w:val="00EB32BB"/>
    <w:rsid w:val="00EB384F"/>
    <w:rsid w:val="00EB49C4"/>
    <w:rsid w:val="00EB4D5F"/>
    <w:rsid w:val="00EB503A"/>
    <w:rsid w:val="00EB5143"/>
    <w:rsid w:val="00EB53B7"/>
    <w:rsid w:val="00EB5588"/>
    <w:rsid w:val="00EB5638"/>
    <w:rsid w:val="00EB58F7"/>
    <w:rsid w:val="00EB5E2D"/>
    <w:rsid w:val="00EB67E4"/>
    <w:rsid w:val="00EB69A6"/>
    <w:rsid w:val="00EB6EB1"/>
    <w:rsid w:val="00EB72AC"/>
    <w:rsid w:val="00EB7433"/>
    <w:rsid w:val="00EB7ACE"/>
    <w:rsid w:val="00EC0066"/>
    <w:rsid w:val="00EC0815"/>
    <w:rsid w:val="00EC0CD8"/>
    <w:rsid w:val="00EC125A"/>
    <w:rsid w:val="00EC152C"/>
    <w:rsid w:val="00EC1DD0"/>
    <w:rsid w:val="00EC1DFA"/>
    <w:rsid w:val="00EC1F10"/>
    <w:rsid w:val="00EC21C8"/>
    <w:rsid w:val="00EC2245"/>
    <w:rsid w:val="00EC22B7"/>
    <w:rsid w:val="00EC2B0A"/>
    <w:rsid w:val="00EC2B77"/>
    <w:rsid w:val="00EC2BF5"/>
    <w:rsid w:val="00EC35E2"/>
    <w:rsid w:val="00EC36BC"/>
    <w:rsid w:val="00EC3BEA"/>
    <w:rsid w:val="00EC48C9"/>
    <w:rsid w:val="00EC4B2B"/>
    <w:rsid w:val="00EC4BD3"/>
    <w:rsid w:val="00EC5154"/>
    <w:rsid w:val="00EC5176"/>
    <w:rsid w:val="00EC5BC0"/>
    <w:rsid w:val="00EC5D80"/>
    <w:rsid w:val="00EC5F29"/>
    <w:rsid w:val="00EC61AF"/>
    <w:rsid w:val="00EC6EAD"/>
    <w:rsid w:val="00EC768B"/>
    <w:rsid w:val="00EC7E06"/>
    <w:rsid w:val="00ED047F"/>
    <w:rsid w:val="00ED06B3"/>
    <w:rsid w:val="00ED135D"/>
    <w:rsid w:val="00ED20BB"/>
    <w:rsid w:val="00ED2144"/>
    <w:rsid w:val="00ED2475"/>
    <w:rsid w:val="00ED27C3"/>
    <w:rsid w:val="00ED28BE"/>
    <w:rsid w:val="00ED2EA1"/>
    <w:rsid w:val="00ED324E"/>
    <w:rsid w:val="00ED3A68"/>
    <w:rsid w:val="00ED3D3B"/>
    <w:rsid w:val="00ED3E45"/>
    <w:rsid w:val="00ED3E9F"/>
    <w:rsid w:val="00ED3FEF"/>
    <w:rsid w:val="00ED453A"/>
    <w:rsid w:val="00ED5039"/>
    <w:rsid w:val="00ED552D"/>
    <w:rsid w:val="00ED5EBA"/>
    <w:rsid w:val="00ED704B"/>
    <w:rsid w:val="00ED74C9"/>
    <w:rsid w:val="00ED77E8"/>
    <w:rsid w:val="00EE0EE1"/>
    <w:rsid w:val="00EE0F37"/>
    <w:rsid w:val="00EE1016"/>
    <w:rsid w:val="00EE1170"/>
    <w:rsid w:val="00EE1BC7"/>
    <w:rsid w:val="00EE1C0E"/>
    <w:rsid w:val="00EE1FE1"/>
    <w:rsid w:val="00EE24F1"/>
    <w:rsid w:val="00EE27BD"/>
    <w:rsid w:val="00EE28D3"/>
    <w:rsid w:val="00EE2A2E"/>
    <w:rsid w:val="00EE2B6E"/>
    <w:rsid w:val="00EE2BC0"/>
    <w:rsid w:val="00EE3113"/>
    <w:rsid w:val="00EE362D"/>
    <w:rsid w:val="00EE36B5"/>
    <w:rsid w:val="00EE39AD"/>
    <w:rsid w:val="00EE3FD8"/>
    <w:rsid w:val="00EE43F8"/>
    <w:rsid w:val="00EE4FB8"/>
    <w:rsid w:val="00EE5C10"/>
    <w:rsid w:val="00EE60F8"/>
    <w:rsid w:val="00EE6A55"/>
    <w:rsid w:val="00EE7DB4"/>
    <w:rsid w:val="00EF0231"/>
    <w:rsid w:val="00EF0CFA"/>
    <w:rsid w:val="00EF132C"/>
    <w:rsid w:val="00EF1B4E"/>
    <w:rsid w:val="00EF2EE9"/>
    <w:rsid w:val="00EF30B8"/>
    <w:rsid w:val="00EF3C03"/>
    <w:rsid w:val="00EF4A5B"/>
    <w:rsid w:val="00EF4D86"/>
    <w:rsid w:val="00EF6D31"/>
    <w:rsid w:val="00EF7DE2"/>
    <w:rsid w:val="00EF7E54"/>
    <w:rsid w:val="00F0046D"/>
    <w:rsid w:val="00F0052C"/>
    <w:rsid w:val="00F010E0"/>
    <w:rsid w:val="00F01527"/>
    <w:rsid w:val="00F027EB"/>
    <w:rsid w:val="00F02910"/>
    <w:rsid w:val="00F02994"/>
    <w:rsid w:val="00F02B29"/>
    <w:rsid w:val="00F03017"/>
    <w:rsid w:val="00F03878"/>
    <w:rsid w:val="00F03D65"/>
    <w:rsid w:val="00F0452B"/>
    <w:rsid w:val="00F05416"/>
    <w:rsid w:val="00F059D1"/>
    <w:rsid w:val="00F05A22"/>
    <w:rsid w:val="00F05AE9"/>
    <w:rsid w:val="00F05C13"/>
    <w:rsid w:val="00F05E4E"/>
    <w:rsid w:val="00F06B35"/>
    <w:rsid w:val="00F07604"/>
    <w:rsid w:val="00F07902"/>
    <w:rsid w:val="00F106DA"/>
    <w:rsid w:val="00F10962"/>
    <w:rsid w:val="00F10D40"/>
    <w:rsid w:val="00F1112C"/>
    <w:rsid w:val="00F115C5"/>
    <w:rsid w:val="00F11FFA"/>
    <w:rsid w:val="00F12C19"/>
    <w:rsid w:val="00F13561"/>
    <w:rsid w:val="00F13679"/>
    <w:rsid w:val="00F140FC"/>
    <w:rsid w:val="00F14E4B"/>
    <w:rsid w:val="00F155CE"/>
    <w:rsid w:val="00F159CA"/>
    <w:rsid w:val="00F16462"/>
    <w:rsid w:val="00F165D0"/>
    <w:rsid w:val="00F16FB4"/>
    <w:rsid w:val="00F17267"/>
    <w:rsid w:val="00F172A2"/>
    <w:rsid w:val="00F17438"/>
    <w:rsid w:val="00F17634"/>
    <w:rsid w:val="00F17893"/>
    <w:rsid w:val="00F17BD9"/>
    <w:rsid w:val="00F2202E"/>
    <w:rsid w:val="00F228DD"/>
    <w:rsid w:val="00F233B4"/>
    <w:rsid w:val="00F236DD"/>
    <w:rsid w:val="00F23A6E"/>
    <w:rsid w:val="00F241CF"/>
    <w:rsid w:val="00F2440D"/>
    <w:rsid w:val="00F2491F"/>
    <w:rsid w:val="00F2499A"/>
    <w:rsid w:val="00F2505F"/>
    <w:rsid w:val="00F2539B"/>
    <w:rsid w:val="00F2545C"/>
    <w:rsid w:val="00F25845"/>
    <w:rsid w:val="00F25880"/>
    <w:rsid w:val="00F25AE9"/>
    <w:rsid w:val="00F261BE"/>
    <w:rsid w:val="00F2657F"/>
    <w:rsid w:val="00F269B8"/>
    <w:rsid w:val="00F273C3"/>
    <w:rsid w:val="00F27403"/>
    <w:rsid w:val="00F27472"/>
    <w:rsid w:val="00F30586"/>
    <w:rsid w:val="00F30985"/>
    <w:rsid w:val="00F3132C"/>
    <w:rsid w:val="00F31723"/>
    <w:rsid w:val="00F31EFE"/>
    <w:rsid w:val="00F3218F"/>
    <w:rsid w:val="00F32500"/>
    <w:rsid w:val="00F326E0"/>
    <w:rsid w:val="00F32FBB"/>
    <w:rsid w:val="00F33208"/>
    <w:rsid w:val="00F332D1"/>
    <w:rsid w:val="00F33BEC"/>
    <w:rsid w:val="00F34123"/>
    <w:rsid w:val="00F343AC"/>
    <w:rsid w:val="00F34594"/>
    <w:rsid w:val="00F348E1"/>
    <w:rsid w:val="00F358A3"/>
    <w:rsid w:val="00F362B5"/>
    <w:rsid w:val="00F363B4"/>
    <w:rsid w:val="00F3651B"/>
    <w:rsid w:val="00F3667E"/>
    <w:rsid w:val="00F368A8"/>
    <w:rsid w:val="00F371D8"/>
    <w:rsid w:val="00F37B14"/>
    <w:rsid w:val="00F37B79"/>
    <w:rsid w:val="00F37CCD"/>
    <w:rsid w:val="00F402BF"/>
    <w:rsid w:val="00F40F5A"/>
    <w:rsid w:val="00F41A30"/>
    <w:rsid w:val="00F41F11"/>
    <w:rsid w:val="00F4267F"/>
    <w:rsid w:val="00F42861"/>
    <w:rsid w:val="00F433BD"/>
    <w:rsid w:val="00F43882"/>
    <w:rsid w:val="00F43F23"/>
    <w:rsid w:val="00F440F9"/>
    <w:rsid w:val="00F4437C"/>
    <w:rsid w:val="00F444C6"/>
    <w:rsid w:val="00F44B83"/>
    <w:rsid w:val="00F44F4C"/>
    <w:rsid w:val="00F44FA1"/>
    <w:rsid w:val="00F451AC"/>
    <w:rsid w:val="00F458BA"/>
    <w:rsid w:val="00F45A30"/>
    <w:rsid w:val="00F45F6B"/>
    <w:rsid w:val="00F4676F"/>
    <w:rsid w:val="00F4780C"/>
    <w:rsid w:val="00F5079B"/>
    <w:rsid w:val="00F50C99"/>
    <w:rsid w:val="00F50DB9"/>
    <w:rsid w:val="00F51592"/>
    <w:rsid w:val="00F51985"/>
    <w:rsid w:val="00F52A0F"/>
    <w:rsid w:val="00F52ADC"/>
    <w:rsid w:val="00F53398"/>
    <w:rsid w:val="00F53568"/>
    <w:rsid w:val="00F536B1"/>
    <w:rsid w:val="00F53918"/>
    <w:rsid w:val="00F53967"/>
    <w:rsid w:val="00F53D01"/>
    <w:rsid w:val="00F5415F"/>
    <w:rsid w:val="00F543B2"/>
    <w:rsid w:val="00F54B57"/>
    <w:rsid w:val="00F554CA"/>
    <w:rsid w:val="00F559BB"/>
    <w:rsid w:val="00F56178"/>
    <w:rsid w:val="00F56A35"/>
    <w:rsid w:val="00F56C23"/>
    <w:rsid w:val="00F56F9F"/>
    <w:rsid w:val="00F57439"/>
    <w:rsid w:val="00F5753B"/>
    <w:rsid w:val="00F57ACD"/>
    <w:rsid w:val="00F607F9"/>
    <w:rsid w:val="00F60B9A"/>
    <w:rsid w:val="00F60E93"/>
    <w:rsid w:val="00F60E9A"/>
    <w:rsid w:val="00F60F4E"/>
    <w:rsid w:val="00F61210"/>
    <w:rsid w:val="00F6150C"/>
    <w:rsid w:val="00F616B7"/>
    <w:rsid w:val="00F61BBB"/>
    <w:rsid w:val="00F6221A"/>
    <w:rsid w:val="00F62AF8"/>
    <w:rsid w:val="00F62C6F"/>
    <w:rsid w:val="00F6315E"/>
    <w:rsid w:val="00F637C1"/>
    <w:rsid w:val="00F63C29"/>
    <w:rsid w:val="00F645B4"/>
    <w:rsid w:val="00F6478C"/>
    <w:rsid w:val="00F6497A"/>
    <w:rsid w:val="00F65C55"/>
    <w:rsid w:val="00F669E6"/>
    <w:rsid w:val="00F66B57"/>
    <w:rsid w:val="00F66C2D"/>
    <w:rsid w:val="00F674DE"/>
    <w:rsid w:val="00F67B70"/>
    <w:rsid w:val="00F704A0"/>
    <w:rsid w:val="00F70869"/>
    <w:rsid w:val="00F70D9B"/>
    <w:rsid w:val="00F70F11"/>
    <w:rsid w:val="00F71016"/>
    <w:rsid w:val="00F711F9"/>
    <w:rsid w:val="00F716EC"/>
    <w:rsid w:val="00F717E8"/>
    <w:rsid w:val="00F72571"/>
    <w:rsid w:val="00F7280F"/>
    <w:rsid w:val="00F72CE1"/>
    <w:rsid w:val="00F72D47"/>
    <w:rsid w:val="00F72D8F"/>
    <w:rsid w:val="00F739A4"/>
    <w:rsid w:val="00F7409B"/>
    <w:rsid w:val="00F741A6"/>
    <w:rsid w:val="00F74676"/>
    <w:rsid w:val="00F74C9C"/>
    <w:rsid w:val="00F750D1"/>
    <w:rsid w:val="00F75645"/>
    <w:rsid w:val="00F757E7"/>
    <w:rsid w:val="00F76288"/>
    <w:rsid w:val="00F764CF"/>
    <w:rsid w:val="00F779D1"/>
    <w:rsid w:val="00F8010D"/>
    <w:rsid w:val="00F8011A"/>
    <w:rsid w:val="00F8020C"/>
    <w:rsid w:val="00F809AA"/>
    <w:rsid w:val="00F80DB8"/>
    <w:rsid w:val="00F817C1"/>
    <w:rsid w:val="00F81B35"/>
    <w:rsid w:val="00F82E13"/>
    <w:rsid w:val="00F830EC"/>
    <w:rsid w:val="00F83D44"/>
    <w:rsid w:val="00F8424D"/>
    <w:rsid w:val="00F84853"/>
    <w:rsid w:val="00F84B94"/>
    <w:rsid w:val="00F858D1"/>
    <w:rsid w:val="00F8606F"/>
    <w:rsid w:val="00F86E55"/>
    <w:rsid w:val="00F870D1"/>
    <w:rsid w:val="00F8749F"/>
    <w:rsid w:val="00F87CA3"/>
    <w:rsid w:val="00F87CC6"/>
    <w:rsid w:val="00F9041F"/>
    <w:rsid w:val="00F91435"/>
    <w:rsid w:val="00F9169A"/>
    <w:rsid w:val="00F9264F"/>
    <w:rsid w:val="00F93BAC"/>
    <w:rsid w:val="00F93F95"/>
    <w:rsid w:val="00F9433F"/>
    <w:rsid w:val="00F94423"/>
    <w:rsid w:val="00F9456F"/>
    <w:rsid w:val="00F94A3D"/>
    <w:rsid w:val="00F94BEC"/>
    <w:rsid w:val="00F9584E"/>
    <w:rsid w:val="00F96153"/>
    <w:rsid w:val="00F96D45"/>
    <w:rsid w:val="00F978A7"/>
    <w:rsid w:val="00F979B6"/>
    <w:rsid w:val="00FA0213"/>
    <w:rsid w:val="00FA0701"/>
    <w:rsid w:val="00FA0B5F"/>
    <w:rsid w:val="00FA109B"/>
    <w:rsid w:val="00FA1275"/>
    <w:rsid w:val="00FA1315"/>
    <w:rsid w:val="00FA14EC"/>
    <w:rsid w:val="00FA164A"/>
    <w:rsid w:val="00FA2159"/>
    <w:rsid w:val="00FA312E"/>
    <w:rsid w:val="00FA3252"/>
    <w:rsid w:val="00FA3365"/>
    <w:rsid w:val="00FA3A43"/>
    <w:rsid w:val="00FA3BFB"/>
    <w:rsid w:val="00FA4795"/>
    <w:rsid w:val="00FA51B8"/>
    <w:rsid w:val="00FA54D8"/>
    <w:rsid w:val="00FA5810"/>
    <w:rsid w:val="00FA653D"/>
    <w:rsid w:val="00FA66E4"/>
    <w:rsid w:val="00FA67FA"/>
    <w:rsid w:val="00FA6ADA"/>
    <w:rsid w:val="00FA6C32"/>
    <w:rsid w:val="00FA6F0D"/>
    <w:rsid w:val="00FA70B9"/>
    <w:rsid w:val="00FA7506"/>
    <w:rsid w:val="00FA7814"/>
    <w:rsid w:val="00FB02BA"/>
    <w:rsid w:val="00FB0499"/>
    <w:rsid w:val="00FB0BAA"/>
    <w:rsid w:val="00FB0F1F"/>
    <w:rsid w:val="00FB15C0"/>
    <w:rsid w:val="00FB1805"/>
    <w:rsid w:val="00FB1922"/>
    <w:rsid w:val="00FB1DD4"/>
    <w:rsid w:val="00FB1F3F"/>
    <w:rsid w:val="00FB2030"/>
    <w:rsid w:val="00FB2998"/>
    <w:rsid w:val="00FB2B97"/>
    <w:rsid w:val="00FB2BDE"/>
    <w:rsid w:val="00FB3463"/>
    <w:rsid w:val="00FB346A"/>
    <w:rsid w:val="00FB39F6"/>
    <w:rsid w:val="00FB3C0B"/>
    <w:rsid w:val="00FB3F7C"/>
    <w:rsid w:val="00FB480C"/>
    <w:rsid w:val="00FB4C0B"/>
    <w:rsid w:val="00FB4E80"/>
    <w:rsid w:val="00FB52B8"/>
    <w:rsid w:val="00FB5E84"/>
    <w:rsid w:val="00FB6406"/>
    <w:rsid w:val="00FB6557"/>
    <w:rsid w:val="00FB6BE2"/>
    <w:rsid w:val="00FB6F4A"/>
    <w:rsid w:val="00FC01C7"/>
    <w:rsid w:val="00FC0B47"/>
    <w:rsid w:val="00FC0F8D"/>
    <w:rsid w:val="00FC11CD"/>
    <w:rsid w:val="00FC12F5"/>
    <w:rsid w:val="00FC2195"/>
    <w:rsid w:val="00FC23C0"/>
    <w:rsid w:val="00FC2476"/>
    <w:rsid w:val="00FC290A"/>
    <w:rsid w:val="00FC29DD"/>
    <w:rsid w:val="00FC2F7B"/>
    <w:rsid w:val="00FC30AE"/>
    <w:rsid w:val="00FC3C67"/>
    <w:rsid w:val="00FC4C1A"/>
    <w:rsid w:val="00FC5B66"/>
    <w:rsid w:val="00FC5C85"/>
    <w:rsid w:val="00FC5C9B"/>
    <w:rsid w:val="00FC5D0C"/>
    <w:rsid w:val="00FC61D5"/>
    <w:rsid w:val="00FC71D3"/>
    <w:rsid w:val="00FC7822"/>
    <w:rsid w:val="00FD07F8"/>
    <w:rsid w:val="00FD0C22"/>
    <w:rsid w:val="00FD1162"/>
    <w:rsid w:val="00FD1685"/>
    <w:rsid w:val="00FD1726"/>
    <w:rsid w:val="00FD1A58"/>
    <w:rsid w:val="00FD1BCA"/>
    <w:rsid w:val="00FD20A7"/>
    <w:rsid w:val="00FD20B0"/>
    <w:rsid w:val="00FD284B"/>
    <w:rsid w:val="00FD3948"/>
    <w:rsid w:val="00FD3B00"/>
    <w:rsid w:val="00FD467D"/>
    <w:rsid w:val="00FD4AA9"/>
    <w:rsid w:val="00FD5B69"/>
    <w:rsid w:val="00FD6313"/>
    <w:rsid w:val="00FD6424"/>
    <w:rsid w:val="00FD654C"/>
    <w:rsid w:val="00FD65ED"/>
    <w:rsid w:val="00FD682E"/>
    <w:rsid w:val="00FD6C28"/>
    <w:rsid w:val="00FD7283"/>
    <w:rsid w:val="00FD7B7F"/>
    <w:rsid w:val="00FD7B92"/>
    <w:rsid w:val="00FE0147"/>
    <w:rsid w:val="00FE0827"/>
    <w:rsid w:val="00FE0C17"/>
    <w:rsid w:val="00FE0C45"/>
    <w:rsid w:val="00FE204B"/>
    <w:rsid w:val="00FE241B"/>
    <w:rsid w:val="00FE3030"/>
    <w:rsid w:val="00FE3052"/>
    <w:rsid w:val="00FE3200"/>
    <w:rsid w:val="00FE3315"/>
    <w:rsid w:val="00FE34DF"/>
    <w:rsid w:val="00FE350B"/>
    <w:rsid w:val="00FE4727"/>
    <w:rsid w:val="00FE4A7D"/>
    <w:rsid w:val="00FE4B40"/>
    <w:rsid w:val="00FE4F13"/>
    <w:rsid w:val="00FE5024"/>
    <w:rsid w:val="00FE51F8"/>
    <w:rsid w:val="00FE593C"/>
    <w:rsid w:val="00FE6362"/>
    <w:rsid w:val="00FE661A"/>
    <w:rsid w:val="00FE7165"/>
    <w:rsid w:val="00FF0BB9"/>
    <w:rsid w:val="00FF0C03"/>
    <w:rsid w:val="00FF1158"/>
    <w:rsid w:val="00FF1B85"/>
    <w:rsid w:val="00FF214E"/>
    <w:rsid w:val="00FF228E"/>
    <w:rsid w:val="00FF2BE5"/>
    <w:rsid w:val="00FF2E54"/>
    <w:rsid w:val="00FF301D"/>
    <w:rsid w:val="00FF3098"/>
    <w:rsid w:val="00FF35FD"/>
    <w:rsid w:val="00FF3D4A"/>
    <w:rsid w:val="00FF3FC4"/>
    <w:rsid w:val="00FF4143"/>
    <w:rsid w:val="00FF418A"/>
    <w:rsid w:val="00FF41DB"/>
    <w:rsid w:val="00FF4477"/>
    <w:rsid w:val="00FF4544"/>
    <w:rsid w:val="00FF4EAF"/>
    <w:rsid w:val="00FF4F20"/>
    <w:rsid w:val="00FF5294"/>
    <w:rsid w:val="00FF5BE2"/>
    <w:rsid w:val="00FF6634"/>
    <w:rsid w:val="00FF6837"/>
    <w:rsid w:val="00FF6D43"/>
    <w:rsid w:val="00FF6F74"/>
    <w:rsid w:val="00FF7018"/>
    <w:rsid w:val="00FF781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9678153"/>
  <w15:docId w15:val="{E7326058-DFE0-4105-BAB0-759B1B5AC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73"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1612"/>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A43E8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F7F9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27472"/>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C0EFF"/>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511BC"/>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qFormat/>
    <w:rsid w:val="0088123D"/>
    <w:rPr>
      <w:i/>
      <w:iCs/>
    </w:rPr>
  </w:style>
  <w:style w:type="paragraph" w:styleId="Quote">
    <w:name w:val="Quote"/>
    <w:basedOn w:val="Normal"/>
    <w:next w:val="Normal"/>
    <w:link w:val="QuoteChar"/>
    <w:uiPriority w:val="73"/>
    <w:qFormat/>
    <w:rsid w:val="0088123D"/>
    <w:rPr>
      <w:i/>
      <w:iCs/>
      <w:color w:val="000000"/>
    </w:rPr>
  </w:style>
  <w:style w:type="character" w:customStyle="1" w:styleId="QuoteChar">
    <w:name w:val="Quote Char"/>
    <w:basedOn w:val="DefaultParagraphFont"/>
    <w:link w:val="Quote"/>
    <w:uiPriority w:val="73"/>
    <w:rsid w:val="0088123D"/>
    <w:rPr>
      <w:rFonts w:ascii="Times New Roman" w:eastAsia="Times New Roman" w:hAnsi="Times New Roman" w:cs="Times New Roman"/>
      <w:i/>
      <w:iCs/>
      <w:color w:val="000000"/>
      <w:sz w:val="20"/>
      <w:szCs w:val="20"/>
    </w:rPr>
  </w:style>
  <w:style w:type="paragraph" w:styleId="NoSpacing">
    <w:name w:val="No Spacing"/>
    <w:uiPriority w:val="1"/>
    <w:qFormat/>
    <w:rsid w:val="0088123D"/>
    <w:pPr>
      <w:spacing w:after="0" w:line="240" w:lineRule="auto"/>
    </w:pPr>
    <w:rPr>
      <w:rFonts w:ascii="Times New Roman" w:eastAsia="Times New Roman" w:hAnsi="Times New Roman" w:cs="Times New Roman"/>
      <w:sz w:val="20"/>
      <w:szCs w:val="20"/>
    </w:rPr>
  </w:style>
  <w:style w:type="character" w:styleId="Hyperlink">
    <w:name w:val="Hyperlink"/>
    <w:basedOn w:val="DefaultParagraphFont"/>
    <w:uiPriority w:val="99"/>
    <w:unhideWhenUsed/>
    <w:rsid w:val="00691A2A"/>
    <w:rPr>
      <w:color w:val="0563C1" w:themeColor="hyperlink"/>
      <w:u w:val="single"/>
    </w:rPr>
  </w:style>
  <w:style w:type="paragraph" w:styleId="Header">
    <w:name w:val="header"/>
    <w:basedOn w:val="Normal"/>
    <w:link w:val="HeaderChar"/>
    <w:uiPriority w:val="99"/>
    <w:unhideWhenUsed/>
    <w:rsid w:val="00D5615D"/>
    <w:pPr>
      <w:tabs>
        <w:tab w:val="center" w:pos="4680"/>
        <w:tab w:val="right" w:pos="9360"/>
      </w:tabs>
    </w:pPr>
  </w:style>
  <w:style w:type="character" w:customStyle="1" w:styleId="HeaderChar">
    <w:name w:val="Header Char"/>
    <w:basedOn w:val="DefaultParagraphFont"/>
    <w:link w:val="Header"/>
    <w:uiPriority w:val="99"/>
    <w:rsid w:val="00D5615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D5615D"/>
    <w:pPr>
      <w:tabs>
        <w:tab w:val="center" w:pos="4680"/>
        <w:tab w:val="right" w:pos="9360"/>
      </w:tabs>
    </w:pPr>
  </w:style>
  <w:style w:type="character" w:customStyle="1" w:styleId="FooterChar">
    <w:name w:val="Footer Char"/>
    <w:basedOn w:val="DefaultParagraphFont"/>
    <w:link w:val="Footer"/>
    <w:uiPriority w:val="99"/>
    <w:rsid w:val="00D5615D"/>
    <w:rPr>
      <w:rFonts w:ascii="Times New Roman" w:eastAsia="Times New Roman" w:hAnsi="Times New Roman" w:cs="Times New Roman"/>
      <w:sz w:val="20"/>
      <w:szCs w:val="20"/>
    </w:rPr>
  </w:style>
  <w:style w:type="paragraph" w:styleId="ListParagraph">
    <w:name w:val="List Paragraph"/>
    <w:basedOn w:val="Normal"/>
    <w:link w:val="ListParagraphChar"/>
    <w:uiPriority w:val="1"/>
    <w:qFormat/>
    <w:rsid w:val="007053CE"/>
    <w:pPr>
      <w:ind w:left="720"/>
      <w:contextualSpacing/>
    </w:pPr>
    <w:rPr>
      <w:color w:val="000000"/>
      <w:sz w:val="24"/>
      <w:szCs w:val="24"/>
    </w:rPr>
  </w:style>
  <w:style w:type="character" w:customStyle="1" w:styleId="UnresolvedMention1">
    <w:name w:val="Unresolved Mention1"/>
    <w:basedOn w:val="DefaultParagraphFont"/>
    <w:uiPriority w:val="99"/>
    <w:semiHidden/>
    <w:unhideWhenUsed/>
    <w:rsid w:val="0044124C"/>
    <w:rPr>
      <w:color w:val="605E5C"/>
      <w:shd w:val="clear" w:color="auto" w:fill="E1DFDD"/>
    </w:rPr>
  </w:style>
  <w:style w:type="paragraph" w:styleId="NormalWeb">
    <w:name w:val="Normal (Web)"/>
    <w:basedOn w:val="Normal"/>
    <w:uiPriority w:val="99"/>
    <w:unhideWhenUsed/>
    <w:rsid w:val="00A16BA4"/>
    <w:pPr>
      <w:spacing w:before="100" w:beforeAutospacing="1" w:after="100" w:afterAutospacing="1"/>
    </w:pPr>
    <w:rPr>
      <w:sz w:val="24"/>
      <w:szCs w:val="24"/>
      <w:lang w:val="en-CA"/>
    </w:rPr>
  </w:style>
  <w:style w:type="character" w:styleId="CommentReference">
    <w:name w:val="annotation reference"/>
    <w:basedOn w:val="DefaultParagraphFont"/>
    <w:uiPriority w:val="99"/>
    <w:semiHidden/>
    <w:unhideWhenUsed/>
    <w:rsid w:val="00AA1E6B"/>
    <w:rPr>
      <w:sz w:val="16"/>
      <w:szCs w:val="16"/>
    </w:rPr>
  </w:style>
  <w:style w:type="paragraph" w:styleId="CommentText">
    <w:name w:val="annotation text"/>
    <w:basedOn w:val="Normal"/>
    <w:link w:val="CommentTextChar"/>
    <w:uiPriority w:val="99"/>
    <w:semiHidden/>
    <w:unhideWhenUsed/>
    <w:rsid w:val="00AA1E6B"/>
  </w:style>
  <w:style w:type="character" w:customStyle="1" w:styleId="CommentTextChar">
    <w:name w:val="Comment Text Char"/>
    <w:basedOn w:val="DefaultParagraphFont"/>
    <w:link w:val="CommentText"/>
    <w:uiPriority w:val="99"/>
    <w:semiHidden/>
    <w:rsid w:val="00AA1E6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A1E6B"/>
    <w:rPr>
      <w:b/>
      <w:bCs/>
    </w:rPr>
  </w:style>
  <w:style w:type="character" w:customStyle="1" w:styleId="CommentSubjectChar">
    <w:name w:val="Comment Subject Char"/>
    <w:basedOn w:val="CommentTextChar"/>
    <w:link w:val="CommentSubject"/>
    <w:uiPriority w:val="99"/>
    <w:semiHidden/>
    <w:rsid w:val="00AA1E6B"/>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AA1E6B"/>
    <w:rPr>
      <w:rFonts w:ascii="Arial" w:hAnsi="Arial" w:cs="Arial"/>
      <w:sz w:val="18"/>
      <w:szCs w:val="18"/>
    </w:rPr>
  </w:style>
  <w:style w:type="character" w:customStyle="1" w:styleId="BalloonTextChar">
    <w:name w:val="Balloon Text Char"/>
    <w:basedOn w:val="DefaultParagraphFont"/>
    <w:link w:val="BalloonText"/>
    <w:uiPriority w:val="99"/>
    <w:semiHidden/>
    <w:rsid w:val="00AA1E6B"/>
    <w:rPr>
      <w:rFonts w:ascii="Arial" w:eastAsia="Times New Roman" w:hAnsi="Arial" w:cs="Arial"/>
      <w:sz w:val="18"/>
      <w:szCs w:val="18"/>
    </w:rPr>
  </w:style>
  <w:style w:type="paragraph" w:styleId="Title">
    <w:name w:val="Title"/>
    <w:basedOn w:val="Normal"/>
    <w:next w:val="Normal"/>
    <w:link w:val="TitleChar"/>
    <w:uiPriority w:val="10"/>
    <w:qFormat/>
    <w:rsid w:val="00806C4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C4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43E87"/>
    <w:rPr>
      <w:rFonts w:asciiTheme="majorHAnsi" w:eastAsiaTheme="majorEastAsia" w:hAnsiTheme="majorHAnsi" w:cstheme="majorBidi"/>
      <w:color w:val="2E74B5" w:themeColor="accent1" w:themeShade="BF"/>
      <w:sz w:val="32"/>
      <w:szCs w:val="32"/>
    </w:rPr>
  </w:style>
  <w:style w:type="character" w:customStyle="1" w:styleId="UnresolvedMention2">
    <w:name w:val="Unresolved Mention2"/>
    <w:basedOn w:val="DefaultParagraphFont"/>
    <w:uiPriority w:val="99"/>
    <w:semiHidden/>
    <w:unhideWhenUsed/>
    <w:rsid w:val="00F779D1"/>
    <w:rPr>
      <w:color w:val="605E5C"/>
      <w:shd w:val="clear" w:color="auto" w:fill="E1DFDD"/>
    </w:rPr>
  </w:style>
  <w:style w:type="character" w:customStyle="1" w:styleId="Heading3Char">
    <w:name w:val="Heading 3 Char"/>
    <w:basedOn w:val="DefaultParagraphFont"/>
    <w:link w:val="Heading3"/>
    <w:uiPriority w:val="9"/>
    <w:semiHidden/>
    <w:rsid w:val="00F27472"/>
    <w:rPr>
      <w:rFonts w:asciiTheme="majorHAnsi" w:eastAsiaTheme="majorEastAsia" w:hAnsiTheme="majorHAnsi" w:cstheme="majorBidi"/>
      <w:color w:val="1F4D78" w:themeColor="accent1" w:themeShade="7F"/>
      <w:sz w:val="24"/>
      <w:szCs w:val="24"/>
    </w:rPr>
  </w:style>
  <w:style w:type="character" w:styleId="FollowedHyperlink">
    <w:name w:val="FollowedHyperlink"/>
    <w:basedOn w:val="DefaultParagraphFont"/>
    <w:uiPriority w:val="99"/>
    <w:semiHidden/>
    <w:unhideWhenUsed/>
    <w:rsid w:val="007D7904"/>
    <w:rPr>
      <w:color w:val="954F72" w:themeColor="followedHyperlink"/>
      <w:u w:val="single"/>
    </w:rPr>
  </w:style>
  <w:style w:type="character" w:styleId="Strong">
    <w:name w:val="Strong"/>
    <w:uiPriority w:val="22"/>
    <w:qFormat/>
    <w:rsid w:val="00F17893"/>
    <w:rPr>
      <w:b/>
      <w:bCs/>
    </w:rPr>
  </w:style>
  <w:style w:type="paragraph" w:styleId="Revision">
    <w:name w:val="Revision"/>
    <w:hidden/>
    <w:uiPriority w:val="99"/>
    <w:semiHidden/>
    <w:rsid w:val="00805AD0"/>
    <w:pPr>
      <w:spacing w:after="0" w:line="240" w:lineRule="auto"/>
    </w:pPr>
    <w:rPr>
      <w:rFonts w:ascii="Times New Roman" w:eastAsia="Times New Roman" w:hAnsi="Times New Roman" w:cs="Times New Roman"/>
      <w:sz w:val="20"/>
      <w:szCs w:val="20"/>
    </w:rPr>
  </w:style>
  <w:style w:type="character" w:customStyle="1" w:styleId="UnresolvedMention3">
    <w:name w:val="Unresolved Mention3"/>
    <w:basedOn w:val="DefaultParagraphFont"/>
    <w:uiPriority w:val="99"/>
    <w:semiHidden/>
    <w:unhideWhenUsed/>
    <w:rsid w:val="006A4764"/>
    <w:rPr>
      <w:color w:val="605E5C"/>
      <w:shd w:val="clear" w:color="auto" w:fill="E1DFDD"/>
    </w:rPr>
  </w:style>
  <w:style w:type="character" w:customStyle="1" w:styleId="ListParagraphChar">
    <w:name w:val="List Paragraph Char"/>
    <w:basedOn w:val="DefaultParagraphFont"/>
    <w:link w:val="ListParagraph"/>
    <w:uiPriority w:val="34"/>
    <w:rsid w:val="00FB0F1F"/>
    <w:rPr>
      <w:rFonts w:ascii="Times New Roman" w:eastAsia="Times New Roman" w:hAnsi="Times New Roman" w:cs="Times New Roman"/>
      <w:color w:val="000000"/>
      <w:sz w:val="24"/>
      <w:szCs w:val="24"/>
    </w:rPr>
  </w:style>
  <w:style w:type="character" w:customStyle="1" w:styleId="UnresolvedMention4">
    <w:name w:val="Unresolved Mention4"/>
    <w:basedOn w:val="DefaultParagraphFont"/>
    <w:uiPriority w:val="99"/>
    <w:rsid w:val="00A9287E"/>
    <w:rPr>
      <w:color w:val="605E5C"/>
      <w:shd w:val="clear" w:color="auto" w:fill="E1DFDD"/>
    </w:rPr>
  </w:style>
  <w:style w:type="character" w:customStyle="1" w:styleId="UnresolvedMention5">
    <w:name w:val="Unresolved Mention5"/>
    <w:basedOn w:val="DefaultParagraphFont"/>
    <w:uiPriority w:val="99"/>
    <w:semiHidden/>
    <w:unhideWhenUsed/>
    <w:rsid w:val="0041190C"/>
    <w:rPr>
      <w:color w:val="605E5C"/>
      <w:shd w:val="clear" w:color="auto" w:fill="E1DFDD"/>
    </w:rPr>
  </w:style>
  <w:style w:type="character" w:customStyle="1" w:styleId="Heading2Char">
    <w:name w:val="Heading 2 Char"/>
    <w:basedOn w:val="DefaultParagraphFont"/>
    <w:link w:val="Heading2"/>
    <w:uiPriority w:val="9"/>
    <w:semiHidden/>
    <w:rsid w:val="000F7F99"/>
    <w:rPr>
      <w:rFonts w:asciiTheme="majorHAnsi" w:eastAsiaTheme="majorEastAsia" w:hAnsiTheme="majorHAnsi" w:cstheme="majorBidi"/>
      <w:color w:val="2E74B5" w:themeColor="accent1" w:themeShade="BF"/>
      <w:sz w:val="26"/>
      <w:szCs w:val="26"/>
    </w:rPr>
  </w:style>
  <w:style w:type="paragraph" w:styleId="BodyText2">
    <w:name w:val="Body Text 2"/>
    <w:basedOn w:val="Normal"/>
    <w:link w:val="BodyText2Char"/>
    <w:rsid w:val="00F67B70"/>
    <w:pPr>
      <w:tabs>
        <w:tab w:val="left" w:pos="-720"/>
        <w:tab w:val="left" w:pos="0"/>
        <w:tab w:val="left" w:pos="9360"/>
      </w:tabs>
      <w:suppressAutoHyphens/>
      <w:overflowPunct w:val="0"/>
      <w:autoSpaceDE w:val="0"/>
      <w:autoSpaceDN w:val="0"/>
      <w:adjustRightInd w:val="0"/>
      <w:jc w:val="both"/>
      <w:textAlignment w:val="baseline"/>
    </w:pPr>
    <w:rPr>
      <w:spacing w:val="-3"/>
      <w:sz w:val="23"/>
      <w:szCs w:val="23"/>
    </w:rPr>
  </w:style>
  <w:style w:type="character" w:customStyle="1" w:styleId="BodyText2Char">
    <w:name w:val="Body Text 2 Char"/>
    <w:basedOn w:val="DefaultParagraphFont"/>
    <w:link w:val="BodyText2"/>
    <w:rsid w:val="00F67B70"/>
    <w:rPr>
      <w:rFonts w:ascii="Times New Roman" w:eastAsia="Times New Roman" w:hAnsi="Times New Roman" w:cs="Times New Roman"/>
      <w:spacing w:val="-3"/>
      <w:sz w:val="23"/>
      <w:szCs w:val="23"/>
    </w:rPr>
  </w:style>
  <w:style w:type="paragraph" w:customStyle="1" w:styleId="p1">
    <w:name w:val="p1"/>
    <w:basedOn w:val="Normal"/>
    <w:rsid w:val="00F67B70"/>
    <w:rPr>
      <w:rFonts w:ascii=".AppleSystemUIFont" w:eastAsiaTheme="minorEastAsia" w:hAnsi=".AppleSystemUIFont"/>
      <w:sz w:val="35"/>
      <w:szCs w:val="35"/>
    </w:rPr>
  </w:style>
  <w:style w:type="paragraph" w:styleId="BlockText">
    <w:name w:val="Block Text"/>
    <w:basedOn w:val="Normal"/>
    <w:rsid w:val="00880EB7"/>
    <w:pPr>
      <w:tabs>
        <w:tab w:val="left" w:pos="-720"/>
      </w:tabs>
      <w:suppressAutoHyphens/>
      <w:ind w:left="720" w:right="720" w:hanging="720"/>
      <w:jc w:val="both"/>
    </w:pPr>
    <w:rPr>
      <w:spacing w:val="-3"/>
      <w:sz w:val="24"/>
    </w:rPr>
  </w:style>
  <w:style w:type="paragraph" w:customStyle="1" w:styleId="Default">
    <w:name w:val="Default"/>
    <w:rsid w:val="00E5777E"/>
    <w:pPr>
      <w:autoSpaceDE w:val="0"/>
      <w:autoSpaceDN w:val="0"/>
      <w:adjustRightInd w:val="0"/>
      <w:spacing w:after="0" w:line="240" w:lineRule="auto"/>
    </w:pPr>
    <w:rPr>
      <w:rFonts w:ascii="Calibri" w:hAnsi="Calibri" w:cs="Calibri"/>
      <w:color w:val="000000"/>
      <w:sz w:val="24"/>
      <w:szCs w:val="24"/>
    </w:rPr>
  </w:style>
  <w:style w:type="character" w:customStyle="1" w:styleId="UnresolvedMention6">
    <w:name w:val="Unresolved Mention6"/>
    <w:basedOn w:val="DefaultParagraphFont"/>
    <w:uiPriority w:val="99"/>
    <w:semiHidden/>
    <w:unhideWhenUsed/>
    <w:rsid w:val="00812E79"/>
    <w:rPr>
      <w:color w:val="605E5C"/>
      <w:shd w:val="clear" w:color="auto" w:fill="E1DFDD"/>
    </w:rPr>
  </w:style>
  <w:style w:type="character" w:customStyle="1" w:styleId="UnresolvedMention7">
    <w:name w:val="Unresolved Mention7"/>
    <w:basedOn w:val="DefaultParagraphFont"/>
    <w:uiPriority w:val="99"/>
    <w:semiHidden/>
    <w:unhideWhenUsed/>
    <w:rsid w:val="004D60A5"/>
    <w:rPr>
      <w:color w:val="605E5C"/>
      <w:shd w:val="clear" w:color="auto" w:fill="E1DFDD"/>
    </w:rPr>
  </w:style>
  <w:style w:type="paragraph" w:styleId="BodyText">
    <w:name w:val="Body Text"/>
    <w:basedOn w:val="Normal"/>
    <w:link w:val="BodyTextChar"/>
    <w:uiPriority w:val="99"/>
    <w:unhideWhenUsed/>
    <w:rsid w:val="00F93BAC"/>
    <w:pPr>
      <w:spacing w:after="120"/>
    </w:pPr>
  </w:style>
  <w:style w:type="character" w:customStyle="1" w:styleId="BodyTextChar">
    <w:name w:val="Body Text Char"/>
    <w:basedOn w:val="DefaultParagraphFont"/>
    <w:link w:val="BodyText"/>
    <w:uiPriority w:val="99"/>
    <w:rsid w:val="00F93BAC"/>
    <w:rPr>
      <w:rFonts w:ascii="Times New Roman" w:eastAsia="Times New Roman" w:hAnsi="Times New Roman" w:cs="Times New Roman"/>
      <w:sz w:val="20"/>
      <w:szCs w:val="20"/>
    </w:rPr>
  </w:style>
  <w:style w:type="paragraph" w:styleId="z-TopofForm">
    <w:name w:val="HTML Top of Form"/>
    <w:basedOn w:val="Normal"/>
    <w:next w:val="Normal"/>
    <w:link w:val="z-TopofFormChar"/>
    <w:hidden/>
    <w:uiPriority w:val="99"/>
    <w:semiHidden/>
    <w:unhideWhenUsed/>
    <w:rsid w:val="00965E6E"/>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965E6E"/>
    <w:rPr>
      <w:rFonts w:ascii="Arial" w:eastAsia="Times New Roman" w:hAnsi="Arial" w:cs="Arial"/>
      <w:vanish/>
      <w:sz w:val="16"/>
      <w:szCs w:val="16"/>
    </w:rPr>
  </w:style>
  <w:style w:type="character" w:styleId="SubtleReference">
    <w:name w:val="Subtle Reference"/>
    <w:basedOn w:val="DefaultParagraphFont"/>
    <w:uiPriority w:val="10"/>
    <w:qFormat/>
    <w:rsid w:val="006C221F"/>
    <w:rPr>
      <w:b/>
      <w:caps w:val="0"/>
      <w:smallCaps/>
      <w:color w:val="595959" w:themeColor="text1" w:themeTint="A6"/>
    </w:rPr>
  </w:style>
  <w:style w:type="character" w:styleId="PageNumber">
    <w:name w:val="page number"/>
    <w:basedOn w:val="DefaultParagraphFont"/>
    <w:rsid w:val="002074D2"/>
  </w:style>
  <w:style w:type="character" w:customStyle="1" w:styleId="Heading4Char">
    <w:name w:val="Heading 4 Char"/>
    <w:basedOn w:val="DefaultParagraphFont"/>
    <w:link w:val="Heading4"/>
    <w:uiPriority w:val="9"/>
    <w:semiHidden/>
    <w:rsid w:val="007C0EFF"/>
    <w:rPr>
      <w:rFonts w:asciiTheme="majorHAnsi" w:eastAsiaTheme="majorEastAsia" w:hAnsiTheme="majorHAnsi" w:cstheme="majorBidi"/>
      <w:i/>
      <w:iCs/>
      <w:color w:val="2E74B5" w:themeColor="accent1" w:themeShade="BF"/>
      <w:sz w:val="20"/>
      <w:szCs w:val="20"/>
    </w:rPr>
  </w:style>
  <w:style w:type="character" w:customStyle="1" w:styleId="visually-hidden">
    <w:name w:val="visually-hidden"/>
    <w:basedOn w:val="DefaultParagraphFont"/>
    <w:rsid w:val="002052C6"/>
  </w:style>
  <w:style w:type="character" w:customStyle="1" w:styleId="hljs-selector-tag">
    <w:name w:val="hljs-selector-tag"/>
    <w:basedOn w:val="DefaultParagraphFont"/>
    <w:rsid w:val="00244966"/>
  </w:style>
  <w:style w:type="character" w:customStyle="1" w:styleId="Heading5Char">
    <w:name w:val="Heading 5 Char"/>
    <w:basedOn w:val="DefaultParagraphFont"/>
    <w:link w:val="Heading5"/>
    <w:uiPriority w:val="9"/>
    <w:semiHidden/>
    <w:rsid w:val="006511BC"/>
    <w:rPr>
      <w:rFonts w:asciiTheme="majorHAnsi" w:eastAsiaTheme="majorEastAsia" w:hAnsiTheme="majorHAnsi" w:cstheme="majorBidi"/>
      <w:color w:val="2E74B5" w:themeColor="accent1" w:themeShade="BF"/>
      <w:sz w:val="20"/>
      <w:szCs w:val="20"/>
    </w:rPr>
  </w:style>
  <w:style w:type="character" w:customStyle="1" w:styleId="span">
    <w:name w:val="span"/>
    <w:basedOn w:val="DefaultParagraphFont"/>
    <w:rsid w:val="00460845"/>
    <w:rPr>
      <w:sz w:val="24"/>
      <w:szCs w:val="24"/>
      <w:bdr w:val="none" w:sz="0" w:space="0" w:color="auto"/>
      <w:vertAlign w:val="baseline"/>
    </w:rPr>
  </w:style>
  <w:style w:type="paragraph" w:customStyle="1" w:styleId="divdocumentdivparagraph">
    <w:name w:val="div_document_div_paragraph"/>
    <w:basedOn w:val="Normal"/>
    <w:rsid w:val="001642E3"/>
    <w:pPr>
      <w:spacing w:line="240" w:lineRule="atLeast"/>
    </w:pPr>
    <w:rPr>
      <w:sz w:val="24"/>
      <w:szCs w:val="24"/>
    </w:rPr>
  </w:style>
  <w:style w:type="paragraph" w:customStyle="1" w:styleId="spancompanyname">
    <w:name w:val="span_companyname"/>
    <w:basedOn w:val="Normal"/>
    <w:rsid w:val="001642E3"/>
    <w:pPr>
      <w:spacing w:line="240" w:lineRule="atLeast"/>
      <w:jc w:val="center"/>
    </w:pPr>
    <w:rPr>
      <w:b/>
      <w:bCs/>
      <w:caps/>
      <w:sz w:val="24"/>
      <w:szCs w:val="24"/>
    </w:rPr>
  </w:style>
  <w:style w:type="character" w:customStyle="1" w:styleId="spanjobtitle">
    <w:name w:val="span_jobtitle"/>
    <w:basedOn w:val="span"/>
    <w:rsid w:val="00D955E5"/>
    <w:rPr>
      <w:b/>
      <w:bCs/>
      <w:sz w:val="24"/>
      <w:szCs w:val="24"/>
      <w:bdr w:val="none" w:sz="0" w:space="0" w:color="auto"/>
      <w:vertAlign w:val="baseline"/>
    </w:rPr>
  </w:style>
  <w:style w:type="character" w:customStyle="1" w:styleId="spantxtLeft">
    <w:name w:val="span_txtLeft"/>
    <w:basedOn w:val="span"/>
    <w:rsid w:val="007A31FB"/>
    <w:rPr>
      <w:sz w:val="24"/>
      <w:szCs w:val="24"/>
      <w:bdr w:val="none" w:sz="0" w:space="0" w:color="auto"/>
      <w:vertAlign w:val="baseline"/>
    </w:rPr>
  </w:style>
  <w:style w:type="paragraph" w:customStyle="1" w:styleId="ulli">
    <w:name w:val="ul_li"/>
    <w:basedOn w:val="Normal"/>
    <w:rsid w:val="007A31FB"/>
    <w:pPr>
      <w:pBdr>
        <w:left w:val="none" w:sz="0" w:space="3" w:color="auto"/>
      </w:pBdr>
      <w:spacing w:line="240" w:lineRule="atLeast"/>
    </w:pPr>
    <w:rPr>
      <w:sz w:val="24"/>
      <w:szCs w:val="24"/>
    </w:rPr>
  </w:style>
  <w:style w:type="paragraph" w:customStyle="1" w:styleId="p">
    <w:name w:val="p"/>
    <w:basedOn w:val="Normal"/>
    <w:rsid w:val="00496C93"/>
    <w:pPr>
      <w:spacing w:line="240" w:lineRule="atLeast"/>
    </w:pPr>
    <w:rPr>
      <w:sz w:val="24"/>
      <w:szCs w:val="24"/>
    </w:rPr>
  </w:style>
  <w:style w:type="character" w:customStyle="1" w:styleId="Strong1">
    <w:name w:val="Strong1"/>
    <w:basedOn w:val="DefaultParagraphFont"/>
    <w:rsid w:val="00496C93"/>
    <w:rPr>
      <w:sz w:val="24"/>
      <w:szCs w:val="24"/>
      <w:bdr w:val="none" w:sz="0" w:space="0" w:color="auto"/>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610432">
      <w:bodyDiv w:val="1"/>
      <w:marLeft w:val="0"/>
      <w:marRight w:val="0"/>
      <w:marTop w:val="0"/>
      <w:marBottom w:val="0"/>
      <w:divBdr>
        <w:top w:val="none" w:sz="0" w:space="0" w:color="auto"/>
        <w:left w:val="none" w:sz="0" w:space="0" w:color="auto"/>
        <w:bottom w:val="none" w:sz="0" w:space="0" w:color="auto"/>
        <w:right w:val="none" w:sz="0" w:space="0" w:color="auto"/>
      </w:divBdr>
    </w:div>
    <w:div w:id="217011100">
      <w:bodyDiv w:val="1"/>
      <w:marLeft w:val="0"/>
      <w:marRight w:val="0"/>
      <w:marTop w:val="0"/>
      <w:marBottom w:val="0"/>
      <w:divBdr>
        <w:top w:val="none" w:sz="0" w:space="0" w:color="auto"/>
        <w:left w:val="none" w:sz="0" w:space="0" w:color="auto"/>
        <w:bottom w:val="none" w:sz="0" w:space="0" w:color="auto"/>
        <w:right w:val="none" w:sz="0" w:space="0" w:color="auto"/>
      </w:divBdr>
      <w:divsChild>
        <w:div w:id="1211960424">
          <w:marLeft w:val="0"/>
          <w:marRight w:val="0"/>
          <w:marTop w:val="0"/>
          <w:marBottom w:val="0"/>
          <w:divBdr>
            <w:top w:val="single" w:sz="2" w:space="0" w:color="auto"/>
            <w:left w:val="single" w:sz="2" w:space="0" w:color="auto"/>
            <w:bottom w:val="single" w:sz="6" w:space="0" w:color="auto"/>
            <w:right w:val="single" w:sz="2" w:space="0" w:color="auto"/>
          </w:divBdr>
          <w:divsChild>
            <w:div w:id="575212650">
              <w:marLeft w:val="0"/>
              <w:marRight w:val="0"/>
              <w:marTop w:val="100"/>
              <w:marBottom w:val="100"/>
              <w:divBdr>
                <w:top w:val="single" w:sz="2" w:space="0" w:color="D9D9E3"/>
                <w:left w:val="single" w:sz="2" w:space="0" w:color="D9D9E3"/>
                <w:bottom w:val="single" w:sz="2" w:space="0" w:color="D9D9E3"/>
                <w:right w:val="single" w:sz="2" w:space="0" w:color="D9D9E3"/>
              </w:divBdr>
              <w:divsChild>
                <w:div w:id="1678116982">
                  <w:marLeft w:val="0"/>
                  <w:marRight w:val="0"/>
                  <w:marTop w:val="0"/>
                  <w:marBottom w:val="0"/>
                  <w:divBdr>
                    <w:top w:val="single" w:sz="2" w:space="0" w:color="D9D9E3"/>
                    <w:left w:val="single" w:sz="2" w:space="0" w:color="D9D9E3"/>
                    <w:bottom w:val="single" w:sz="2" w:space="0" w:color="D9D9E3"/>
                    <w:right w:val="single" w:sz="2" w:space="0" w:color="D9D9E3"/>
                  </w:divBdr>
                  <w:divsChild>
                    <w:div w:id="885331685">
                      <w:marLeft w:val="0"/>
                      <w:marRight w:val="0"/>
                      <w:marTop w:val="0"/>
                      <w:marBottom w:val="0"/>
                      <w:divBdr>
                        <w:top w:val="single" w:sz="2" w:space="0" w:color="D9D9E3"/>
                        <w:left w:val="single" w:sz="2" w:space="0" w:color="D9D9E3"/>
                        <w:bottom w:val="single" w:sz="2" w:space="0" w:color="D9D9E3"/>
                        <w:right w:val="single" w:sz="2" w:space="0" w:color="D9D9E3"/>
                      </w:divBdr>
                      <w:divsChild>
                        <w:div w:id="1084841111">
                          <w:marLeft w:val="0"/>
                          <w:marRight w:val="0"/>
                          <w:marTop w:val="0"/>
                          <w:marBottom w:val="0"/>
                          <w:divBdr>
                            <w:top w:val="single" w:sz="2" w:space="0" w:color="D9D9E3"/>
                            <w:left w:val="single" w:sz="2" w:space="0" w:color="D9D9E3"/>
                            <w:bottom w:val="single" w:sz="2" w:space="0" w:color="D9D9E3"/>
                            <w:right w:val="single" w:sz="2" w:space="0" w:color="D9D9E3"/>
                          </w:divBdr>
                          <w:divsChild>
                            <w:div w:id="1570578035">
                              <w:marLeft w:val="0"/>
                              <w:marRight w:val="0"/>
                              <w:marTop w:val="0"/>
                              <w:marBottom w:val="0"/>
                              <w:divBdr>
                                <w:top w:val="single" w:sz="2" w:space="0" w:color="D9D9E3"/>
                                <w:left w:val="single" w:sz="2" w:space="0" w:color="D9D9E3"/>
                                <w:bottom w:val="single" w:sz="2" w:space="0" w:color="D9D9E3"/>
                                <w:right w:val="single" w:sz="2" w:space="0" w:color="D9D9E3"/>
                              </w:divBdr>
                              <w:divsChild>
                                <w:div w:id="1761485041">
                                  <w:marLeft w:val="0"/>
                                  <w:marRight w:val="0"/>
                                  <w:marTop w:val="0"/>
                                  <w:marBottom w:val="0"/>
                                  <w:divBdr>
                                    <w:top w:val="single" w:sz="2" w:space="0" w:color="D9D9E3"/>
                                    <w:left w:val="single" w:sz="2" w:space="0" w:color="D9D9E3"/>
                                    <w:bottom w:val="single" w:sz="2" w:space="0" w:color="D9D9E3"/>
                                    <w:right w:val="single" w:sz="2" w:space="0" w:color="D9D9E3"/>
                                  </w:divBdr>
                                  <w:divsChild>
                                    <w:div w:id="18369157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41961310">
      <w:bodyDiv w:val="1"/>
      <w:marLeft w:val="0"/>
      <w:marRight w:val="0"/>
      <w:marTop w:val="0"/>
      <w:marBottom w:val="0"/>
      <w:divBdr>
        <w:top w:val="none" w:sz="0" w:space="0" w:color="auto"/>
        <w:left w:val="none" w:sz="0" w:space="0" w:color="auto"/>
        <w:bottom w:val="none" w:sz="0" w:space="0" w:color="auto"/>
        <w:right w:val="none" w:sz="0" w:space="0" w:color="auto"/>
      </w:divBdr>
    </w:div>
    <w:div w:id="260259738">
      <w:bodyDiv w:val="1"/>
      <w:marLeft w:val="0"/>
      <w:marRight w:val="0"/>
      <w:marTop w:val="0"/>
      <w:marBottom w:val="0"/>
      <w:divBdr>
        <w:top w:val="none" w:sz="0" w:space="0" w:color="auto"/>
        <w:left w:val="none" w:sz="0" w:space="0" w:color="auto"/>
        <w:bottom w:val="none" w:sz="0" w:space="0" w:color="auto"/>
        <w:right w:val="none" w:sz="0" w:space="0" w:color="auto"/>
      </w:divBdr>
    </w:div>
    <w:div w:id="274486336">
      <w:bodyDiv w:val="1"/>
      <w:marLeft w:val="0"/>
      <w:marRight w:val="0"/>
      <w:marTop w:val="0"/>
      <w:marBottom w:val="0"/>
      <w:divBdr>
        <w:top w:val="none" w:sz="0" w:space="0" w:color="auto"/>
        <w:left w:val="none" w:sz="0" w:space="0" w:color="auto"/>
        <w:bottom w:val="none" w:sz="0" w:space="0" w:color="auto"/>
        <w:right w:val="none" w:sz="0" w:space="0" w:color="auto"/>
      </w:divBdr>
    </w:div>
    <w:div w:id="324089289">
      <w:bodyDiv w:val="1"/>
      <w:marLeft w:val="0"/>
      <w:marRight w:val="0"/>
      <w:marTop w:val="0"/>
      <w:marBottom w:val="0"/>
      <w:divBdr>
        <w:top w:val="none" w:sz="0" w:space="0" w:color="auto"/>
        <w:left w:val="none" w:sz="0" w:space="0" w:color="auto"/>
        <w:bottom w:val="none" w:sz="0" w:space="0" w:color="auto"/>
        <w:right w:val="none" w:sz="0" w:space="0" w:color="auto"/>
      </w:divBdr>
    </w:div>
    <w:div w:id="425613867">
      <w:bodyDiv w:val="1"/>
      <w:marLeft w:val="0"/>
      <w:marRight w:val="0"/>
      <w:marTop w:val="0"/>
      <w:marBottom w:val="0"/>
      <w:divBdr>
        <w:top w:val="none" w:sz="0" w:space="0" w:color="auto"/>
        <w:left w:val="none" w:sz="0" w:space="0" w:color="auto"/>
        <w:bottom w:val="none" w:sz="0" w:space="0" w:color="auto"/>
        <w:right w:val="none" w:sz="0" w:space="0" w:color="auto"/>
      </w:divBdr>
    </w:div>
    <w:div w:id="446849794">
      <w:bodyDiv w:val="1"/>
      <w:marLeft w:val="0"/>
      <w:marRight w:val="0"/>
      <w:marTop w:val="0"/>
      <w:marBottom w:val="0"/>
      <w:divBdr>
        <w:top w:val="none" w:sz="0" w:space="0" w:color="auto"/>
        <w:left w:val="none" w:sz="0" w:space="0" w:color="auto"/>
        <w:bottom w:val="none" w:sz="0" w:space="0" w:color="auto"/>
        <w:right w:val="none" w:sz="0" w:space="0" w:color="auto"/>
      </w:divBdr>
      <w:divsChild>
        <w:div w:id="1294676814">
          <w:marLeft w:val="0"/>
          <w:marRight w:val="0"/>
          <w:marTop w:val="0"/>
          <w:marBottom w:val="0"/>
          <w:divBdr>
            <w:top w:val="single" w:sz="2" w:space="0" w:color="D9D9E3"/>
            <w:left w:val="single" w:sz="2" w:space="0" w:color="D9D9E3"/>
            <w:bottom w:val="single" w:sz="2" w:space="0" w:color="D9D9E3"/>
            <w:right w:val="single" w:sz="2" w:space="0" w:color="D9D9E3"/>
          </w:divBdr>
          <w:divsChild>
            <w:div w:id="2077705313">
              <w:marLeft w:val="0"/>
              <w:marRight w:val="0"/>
              <w:marTop w:val="0"/>
              <w:marBottom w:val="0"/>
              <w:divBdr>
                <w:top w:val="single" w:sz="2" w:space="0" w:color="D9D9E3"/>
                <w:left w:val="single" w:sz="2" w:space="0" w:color="D9D9E3"/>
                <w:bottom w:val="single" w:sz="2" w:space="0" w:color="D9D9E3"/>
                <w:right w:val="single" w:sz="2" w:space="0" w:color="D9D9E3"/>
              </w:divBdr>
              <w:divsChild>
                <w:div w:id="545610058">
                  <w:marLeft w:val="0"/>
                  <w:marRight w:val="0"/>
                  <w:marTop w:val="0"/>
                  <w:marBottom w:val="0"/>
                  <w:divBdr>
                    <w:top w:val="single" w:sz="2" w:space="0" w:color="D9D9E3"/>
                    <w:left w:val="single" w:sz="2" w:space="0" w:color="D9D9E3"/>
                    <w:bottom w:val="single" w:sz="2" w:space="0" w:color="D9D9E3"/>
                    <w:right w:val="single" w:sz="2" w:space="0" w:color="D9D9E3"/>
                  </w:divBdr>
                  <w:divsChild>
                    <w:div w:id="1850750210">
                      <w:marLeft w:val="0"/>
                      <w:marRight w:val="0"/>
                      <w:marTop w:val="0"/>
                      <w:marBottom w:val="0"/>
                      <w:divBdr>
                        <w:top w:val="single" w:sz="2" w:space="0" w:color="D9D9E3"/>
                        <w:left w:val="single" w:sz="2" w:space="0" w:color="D9D9E3"/>
                        <w:bottom w:val="single" w:sz="2" w:space="0" w:color="D9D9E3"/>
                        <w:right w:val="single" w:sz="2" w:space="0" w:color="D9D9E3"/>
                      </w:divBdr>
                      <w:divsChild>
                        <w:div w:id="562568233">
                          <w:marLeft w:val="0"/>
                          <w:marRight w:val="0"/>
                          <w:marTop w:val="0"/>
                          <w:marBottom w:val="0"/>
                          <w:divBdr>
                            <w:top w:val="none" w:sz="0" w:space="0" w:color="auto"/>
                            <w:left w:val="none" w:sz="0" w:space="0" w:color="auto"/>
                            <w:bottom w:val="none" w:sz="0" w:space="0" w:color="auto"/>
                            <w:right w:val="none" w:sz="0" w:space="0" w:color="auto"/>
                          </w:divBdr>
                          <w:divsChild>
                            <w:div w:id="534346932">
                              <w:marLeft w:val="0"/>
                              <w:marRight w:val="0"/>
                              <w:marTop w:val="100"/>
                              <w:marBottom w:val="100"/>
                              <w:divBdr>
                                <w:top w:val="single" w:sz="2" w:space="0" w:color="D9D9E3"/>
                                <w:left w:val="single" w:sz="2" w:space="0" w:color="D9D9E3"/>
                                <w:bottom w:val="single" w:sz="2" w:space="0" w:color="D9D9E3"/>
                                <w:right w:val="single" w:sz="2" w:space="0" w:color="D9D9E3"/>
                              </w:divBdr>
                              <w:divsChild>
                                <w:div w:id="447480222">
                                  <w:marLeft w:val="0"/>
                                  <w:marRight w:val="0"/>
                                  <w:marTop w:val="0"/>
                                  <w:marBottom w:val="0"/>
                                  <w:divBdr>
                                    <w:top w:val="single" w:sz="2" w:space="0" w:color="D9D9E3"/>
                                    <w:left w:val="single" w:sz="2" w:space="0" w:color="D9D9E3"/>
                                    <w:bottom w:val="single" w:sz="2" w:space="0" w:color="D9D9E3"/>
                                    <w:right w:val="single" w:sz="2" w:space="0" w:color="D9D9E3"/>
                                  </w:divBdr>
                                  <w:divsChild>
                                    <w:div w:id="1882205928">
                                      <w:marLeft w:val="0"/>
                                      <w:marRight w:val="0"/>
                                      <w:marTop w:val="0"/>
                                      <w:marBottom w:val="0"/>
                                      <w:divBdr>
                                        <w:top w:val="single" w:sz="2" w:space="0" w:color="D9D9E3"/>
                                        <w:left w:val="single" w:sz="2" w:space="0" w:color="D9D9E3"/>
                                        <w:bottom w:val="single" w:sz="2" w:space="0" w:color="D9D9E3"/>
                                        <w:right w:val="single" w:sz="2" w:space="0" w:color="D9D9E3"/>
                                      </w:divBdr>
                                      <w:divsChild>
                                        <w:div w:id="1420177407">
                                          <w:marLeft w:val="0"/>
                                          <w:marRight w:val="0"/>
                                          <w:marTop w:val="0"/>
                                          <w:marBottom w:val="0"/>
                                          <w:divBdr>
                                            <w:top w:val="single" w:sz="2" w:space="0" w:color="D9D9E3"/>
                                            <w:left w:val="single" w:sz="2" w:space="0" w:color="D9D9E3"/>
                                            <w:bottom w:val="single" w:sz="2" w:space="0" w:color="D9D9E3"/>
                                            <w:right w:val="single" w:sz="2" w:space="0" w:color="D9D9E3"/>
                                          </w:divBdr>
                                          <w:divsChild>
                                            <w:div w:id="21170989">
                                              <w:marLeft w:val="0"/>
                                              <w:marRight w:val="0"/>
                                              <w:marTop w:val="0"/>
                                              <w:marBottom w:val="0"/>
                                              <w:divBdr>
                                                <w:top w:val="single" w:sz="2" w:space="0" w:color="D9D9E3"/>
                                                <w:left w:val="single" w:sz="2" w:space="0" w:color="D9D9E3"/>
                                                <w:bottom w:val="single" w:sz="2" w:space="0" w:color="D9D9E3"/>
                                                <w:right w:val="single" w:sz="2" w:space="0" w:color="D9D9E3"/>
                                              </w:divBdr>
                                              <w:divsChild>
                                                <w:div w:id="246768744">
                                                  <w:marLeft w:val="0"/>
                                                  <w:marRight w:val="0"/>
                                                  <w:marTop w:val="0"/>
                                                  <w:marBottom w:val="0"/>
                                                  <w:divBdr>
                                                    <w:top w:val="single" w:sz="2" w:space="0" w:color="D9D9E3"/>
                                                    <w:left w:val="single" w:sz="2" w:space="0" w:color="D9D9E3"/>
                                                    <w:bottom w:val="single" w:sz="2" w:space="0" w:color="D9D9E3"/>
                                                    <w:right w:val="single" w:sz="2" w:space="0" w:color="D9D9E3"/>
                                                  </w:divBdr>
                                                  <w:divsChild>
                                                    <w:div w:id="19376688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49359094">
          <w:marLeft w:val="0"/>
          <w:marRight w:val="0"/>
          <w:marTop w:val="0"/>
          <w:marBottom w:val="0"/>
          <w:divBdr>
            <w:top w:val="none" w:sz="0" w:space="0" w:color="auto"/>
            <w:left w:val="none" w:sz="0" w:space="0" w:color="auto"/>
            <w:bottom w:val="none" w:sz="0" w:space="0" w:color="auto"/>
            <w:right w:val="none" w:sz="0" w:space="0" w:color="auto"/>
          </w:divBdr>
        </w:div>
      </w:divsChild>
    </w:div>
    <w:div w:id="472455132">
      <w:bodyDiv w:val="1"/>
      <w:marLeft w:val="0"/>
      <w:marRight w:val="0"/>
      <w:marTop w:val="0"/>
      <w:marBottom w:val="0"/>
      <w:divBdr>
        <w:top w:val="none" w:sz="0" w:space="0" w:color="auto"/>
        <w:left w:val="none" w:sz="0" w:space="0" w:color="auto"/>
        <w:bottom w:val="none" w:sz="0" w:space="0" w:color="auto"/>
        <w:right w:val="none" w:sz="0" w:space="0" w:color="auto"/>
      </w:divBdr>
    </w:div>
    <w:div w:id="487330976">
      <w:bodyDiv w:val="1"/>
      <w:marLeft w:val="0"/>
      <w:marRight w:val="0"/>
      <w:marTop w:val="0"/>
      <w:marBottom w:val="0"/>
      <w:divBdr>
        <w:top w:val="none" w:sz="0" w:space="0" w:color="auto"/>
        <w:left w:val="none" w:sz="0" w:space="0" w:color="auto"/>
        <w:bottom w:val="none" w:sz="0" w:space="0" w:color="auto"/>
        <w:right w:val="none" w:sz="0" w:space="0" w:color="auto"/>
      </w:divBdr>
    </w:div>
    <w:div w:id="604188292">
      <w:bodyDiv w:val="1"/>
      <w:marLeft w:val="0"/>
      <w:marRight w:val="0"/>
      <w:marTop w:val="0"/>
      <w:marBottom w:val="0"/>
      <w:divBdr>
        <w:top w:val="none" w:sz="0" w:space="0" w:color="auto"/>
        <w:left w:val="none" w:sz="0" w:space="0" w:color="auto"/>
        <w:bottom w:val="none" w:sz="0" w:space="0" w:color="auto"/>
        <w:right w:val="none" w:sz="0" w:space="0" w:color="auto"/>
      </w:divBdr>
    </w:div>
    <w:div w:id="708261515">
      <w:bodyDiv w:val="1"/>
      <w:marLeft w:val="0"/>
      <w:marRight w:val="0"/>
      <w:marTop w:val="0"/>
      <w:marBottom w:val="0"/>
      <w:divBdr>
        <w:top w:val="none" w:sz="0" w:space="0" w:color="auto"/>
        <w:left w:val="none" w:sz="0" w:space="0" w:color="auto"/>
        <w:bottom w:val="none" w:sz="0" w:space="0" w:color="auto"/>
        <w:right w:val="none" w:sz="0" w:space="0" w:color="auto"/>
      </w:divBdr>
    </w:div>
    <w:div w:id="714817747">
      <w:bodyDiv w:val="1"/>
      <w:marLeft w:val="0"/>
      <w:marRight w:val="0"/>
      <w:marTop w:val="0"/>
      <w:marBottom w:val="0"/>
      <w:divBdr>
        <w:top w:val="none" w:sz="0" w:space="0" w:color="auto"/>
        <w:left w:val="none" w:sz="0" w:space="0" w:color="auto"/>
        <w:bottom w:val="none" w:sz="0" w:space="0" w:color="auto"/>
        <w:right w:val="none" w:sz="0" w:space="0" w:color="auto"/>
      </w:divBdr>
    </w:div>
    <w:div w:id="720402595">
      <w:bodyDiv w:val="1"/>
      <w:marLeft w:val="0"/>
      <w:marRight w:val="0"/>
      <w:marTop w:val="0"/>
      <w:marBottom w:val="0"/>
      <w:divBdr>
        <w:top w:val="none" w:sz="0" w:space="0" w:color="auto"/>
        <w:left w:val="none" w:sz="0" w:space="0" w:color="auto"/>
        <w:bottom w:val="none" w:sz="0" w:space="0" w:color="auto"/>
        <w:right w:val="none" w:sz="0" w:space="0" w:color="auto"/>
      </w:divBdr>
    </w:div>
    <w:div w:id="745880289">
      <w:bodyDiv w:val="1"/>
      <w:marLeft w:val="0"/>
      <w:marRight w:val="0"/>
      <w:marTop w:val="0"/>
      <w:marBottom w:val="0"/>
      <w:divBdr>
        <w:top w:val="none" w:sz="0" w:space="0" w:color="auto"/>
        <w:left w:val="none" w:sz="0" w:space="0" w:color="auto"/>
        <w:bottom w:val="none" w:sz="0" w:space="0" w:color="auto"/>
        <w:right w:val="none" w:sz="0" w:space="0" w:color="auto"/>
      </w:divBdr>
    </w:div>
    <w:div w:id="770317835">
      <w:bodyDiv w:val="1"/>
      <w:marLeft w:val="0"/>
      <w:marRight w:val="0"/>
      <w:marTop w:val="0"/>
      <w:marBottom w:val="0"/>
      <w:divBdr>
        <w:top w:val="none" w:sz="0" w:space="0" w:color="auto"/>
        <w:left w:val="none" w:sz="0" w:space="0" w:color="auto"/>
        <w:bottom w:val="none" w:sz="0" w:space="0" w:color="auto"/>
        <w:right w:val="none" w:sz="0" w:space="0" w:color="auto"/>
      </w:divBdr>
    </w:div>
    <w:div w:id="802579296">
      <w:bodyDiv w:val="1"/>
      <w:marLeft w:val="0"/>
      <w:marRight w:val="0"/>
      <w:marTop w:val="0"/>
      <w:marBottom w:val="0"/>
      <w:divBdr>
        <w:top w:val="none" w:sz="0" w:space="0" w:color="auto"/>
        <w:left w:val="none" w:sz="0" w:space="0" w:color="auto"/>
        <w:bottom w:val="none" w:sz="0" w:space="0" w:color="auto"/>
        <w:right w:val="none" w:sz="0" w:space="0" w:color="auto"/>
      </w:divBdr>
    </w:div>
    <w:div w:id="864488823">
      <w:bodyDiv w:val="1"/>
      <w:marLeft w:val="0"/>
      <w:marRight w:val="0"/>
      <w:marTop w:val="0"/>
      <w:marBottom w:val="0"/>
      <w:divBdr>
        <w:top w:val="none" w:sz="0" w:space="0" w:color="auto"/>
        <w:left w:val="none" w:sz="0" w:space="0" w:color="auto"/>
        <w:bottom w:val="none" w:sz="0" w:space="0" w:color="auto"/>
        <w:right w:val="none" w:sz="0" w:space="0" w:color="auto"/>
      </w:divBdr>
    </w:div>
    <w:div w:id="991637887">
      <w:bodyDiv w:val="1"/>
      <w:marLeft w:val="0"/>
      <w:marRight w:val="0"/>
      <w:marTop w:val="0"/>
      <w:marBottom w:val="0"/>
      <w:divBdr>
        <w:top w:val="none" w:sz="0" w:space="0" w:color="auto"/>
        <w:left w:val="none" w:sz="0" w:space="0" w:color="auto"/>
        <w:bottom w:val="none" w:sz="0" w:space="0" w:color="auto"/>
        <w:right w:val="none" w:sz="0" w:space="0" w:color="auto"/>
      </w:divBdr>
      <w:divsChild>
        <w:div w:id="1275093571">
          <w:marLeft w:val="0"/>
          <w:marRight w:val="0"/>
          <w:marTop w:val="0"/>
          <w:marBottom w:val="0"/>
          <w:divBdr>
            <w:top w:val="single" w:sz="2" w:space="0" w:color="auto"/>
            <w:left w:val="single" w:sz="2" w:space="0" w:color="auto"/>
            <w:bottom w:val="single" w:sz="6" w:space="0" w:color="auto"/>
            <w:right w:val="single" w:sz="2" w:space="0" w:color="auto"/>
          </w:divBdr>
          <w:divsChild>
            <w:div w:id="1015422686">
              <w:marLeft w:val="0"/>
              <w:marRight w:val="0"/>
              <w:marTop w:val="100"/>
              <w:marBottom w:val="100"/>
              <w:divBdr>
                <w:top w:val="single" w:sz="2" w:space="0" w:color="D9D9E3"/>
                <w:left w:val="single" w:sz="2" w:space="0" w:color="D9D9E3"/>
                <w:bottom w:val="single" w:sz="2" w:space="0" w:color="D9D9E3"/>
                <w:right w:val="single" w:sz="2" w:space="0" w:color="D9D9E3"/>
              </w:divBdr>
              <w:divsChild>
                <w:div w:id="2067412287">
                  <w:marLeft w:val="0"/>
                  <w:marRight w:val="0"/>
                  <w:marTop w:val="0"/>
                  <w:marBottom w:val="0"/>
                  <w:divBdr>
                    <w:top w:val="single" w:sz="2" w:space="0" w:color="D9D9E3"/>
                    <w:left w:val="single" w:sz="2" w:space="0" w:color="D9D9E3"/>
                    <w:bottom w:val="single" w:sz="2" w:space="0" w:color="D9D9E3"/>
                    <w:right w:val="single" w:sz="2" w:space="0" w:color="D9D9E3"/>
                  </w:divBdr>
                  <w:divsChild>
                    <w:div w:id="1741905393">
                      <w:marLeft w:val="0"/>
                      <w:marRight w:val="0"/>
                      <w:marTop w:val="0"/>
                      <w:marBottom w:val="0"/>
                      <w:divBdr>
                        <w:top w:val="single" w:sz="2" w:space="0" w:color="D9D9E3"/>
                        <w:left w:val="single" w:sz="2" w:space="0" w:color="D9D9E3"/>
                        <w:bottom w:val="single" w:sz="2" w:space="0" w:color="D9D9E3"/>
                        <w:right w:val="single" w:sz="2" w:space="0" w:color="D9D9E3"/>
                      </w:divBdr>
                      <w:divsChild>
                        <w:div w:id="1392846466">
                          <w:marLeft w:val="0"/>
                          <w:marRight w:val="0"/>
                          <w:marTop w:val="0"/>
                          <w:marBottom w:val="0"/>
                          <w:divBdr>
                            <w:top w:val="single" w:sz="2" w:space="0" w:color="D9D9E3"/>
                            <w:left w:val="single" w:sz="2" w:space="0" w:color="D9D9E3"/>
                            <w:bottom w:val="single" w:sz="2" w:space="0" w:color="D9D9E3"/>
                            <w:right w:val="single" w:sz="2" w:space="0" w:color="D9D9E3"/>
                          </w:divBdr>
                          <w:divsChild>
                            <w:div w:id="1739203989">
                              <w:marLeft w:val="0"/>
                              <w:marRight w:val="0"/>
                              <w:marTop w:val="0"/>
                              <w:marBottom w:val="0"/>
                              <w:divBdr>
                                <w:top w:val="single" w:sz="2" w:space="0" w:color="D9D9E3"/>
                                <w:left w:val="single" w:sz="2" w:space="0" w:color="D9D9E3"/>
                                <w:bottom w:val="single" w:sz="2" w:space="0" w:color="D9D9E3"/>
                                <w:right w:val="single" w:sz="2" w:space="0" w:color="D9D9E3"/>
                              </w:divBdr>
                              <w:divsChild>
                                <w:div w:id="1813014104">
                                  <w:marLeft w:val="0"/>
                                  <w:marRight w:val="0"/>
                                  <w:marTop w:val="0"/>
                                  <w:marBottom w:val="0"/>
                                  <w:divBdr>
                                    <w:top w:val="single" w:sz="2" w:space="0" w:color="D9D9E3"/>
                                    <w:left w:val="single" w:sz="2" w:space="0" w:color="D9D9E3"/>
                                    <w:bottom w:val="single" w:sz="2" w:space="0" w:color="D9D9E3"/>
                                    <w:right w:val="single" w:sz="2" w:space="0" w:color="D9D9E3"/>
                                  </w:divBdr>
                                  <w:divsChild>
                                    <w:div w:id="17609105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77422155">
      <w:bodyDiv w:val="1"/>
      <w:marLeft w:val="0"/>
      <w:marRight w:val="0"/>
      <w:marTop w:val="0"/>
      <w:marBottom w:val="0"/>
      <w:divBdr>
        <w:top w:val="none" w:sz="0" w:space="0" w:color="auto"/>
        <w:left w:val="none" w:sz="0" w:space="0" w:color="auto"/>
        <w:bottom w:val="none" w:sz="0" w:space="0" w:color="auto"/>
        <w:right w:val="none" w:sz="0" w:space="0" w:color="auto"/>
      </w:divBdr>
    </w:div>
    <w:div w:id="1246181760">
      <w:bodyDiv w:val="1"/>
      <w:marLeft w:val="0"/>
      <w:marRight w:val="0"/>
      <w:marTop w:val="0"/>
      <w:marBottom w:val="0"/>
      <w:divBdr>
        <w:top w:val="none" w:sz="0" w:space="0" w:color="auto"/>
        <w:left w:val="none" w:sz="0" w:space="0" w:color="auto"/>
        <w:bottom w:val="none" w:sz="0" w:space="0" w:color="auto"/>
        <w:right w:val="none" w:sz="0" w:space="0" w:color="auto"/>
      </w:divBdr>
      <w:divsChild>
        <w:div w:id="1748336494">
          <w:marLeft w:val="0"/>
          <w:marRight w:val="0"/>
          <w:marTop w:val="0"/>
          <w:marBottom w:val="0"/>
          <w:divBdr>
            <w:top w:val="single" w:sz="2" w:space="0" w:color="auto"/>
            <w:left w:val="single" w:sz="2" w:space="0" w:color="auto"/>
            <w:bottom w:val="single" w:sz="6" w:space="0" w:color="auto"/>
            <w:right w:val="single" w:sz="2" w:space="0" w:color="auto"/>
          </w:divBdr>
          <w:divsChild>
            <w:div w:id="1598171885">
              <w:marLeft w:val="0"/>
              <w:marRight w:val="0"/>
              <w:marTop w:val="100"/>
              <w:marBottom w:val="100"/>
              <w:divBdr>
                <w:top w:val="single" w:sz="2" w:space="0" w:color="D9D9E3"/>
                <w:left w:val="single" w:sz="2" w:space="0" w:color="D9D9E3"/>
                <w:bottom w:val="single" w:sz="2" w:space="0" w:color="D9D9E3"/>
                <w:right w:val="single" w:sz="2" w:space="0" w:color="D9D9E3"/>
              </w:divBdr>
              <w:divsChild>
                <w:div w:id="633949505">
                  <w:marLeft w:val="0"/>
                  <w:marRight w:val="0"/>
                  <w:marTop w:val="0"/>
                  <w:marBottom w:val="0"/>
                  <w:divBdr>
                    <w:top w:val="single" w:sz="2" w:space="0" w:color="D9D9E3"/>
                    <w:left w:val="single" w:sz="2" w:space="0" w:color="D9D9E3"/>
                    <w:bottom w:val="single" w:sz="2" w:space="0" w:color="D9D9E3"/>
                    <w:right w:val="single" w:sz="2" w:space="0" w:color="D9D9E3"/>
                  </w:divBdr>
                  <w:divsChild>
                    <w:div w:id="1220171172">
                      <w:marLeft w:val="0"/>
                      <w:marRight w:val="0"/>
                      <w:marTop w:val="0"/>
                      <w:marBottom w:val="0"/>
                      <w:divBdr>
                        <w:top w:val="single" w:sz="2" w:space="0" w:color="D9D9E3"/>
                        <w:left w:val="single" w:sz="2" w:space="0" w:color="D9D9E3"/>
                        <w:bottom w:val="single" w:sz="2" w:space="0" w:color="D9D9E3"/>
                        <w:right w:val="single" w:sz="2" w:space="0" w:color="D9D9E3"/>
                      </w:divBdr>
                      <w:divsChild>
                        <w:div w:id="270429951">
                          <w:marLeft w:val="0"/>
                          <w:marRight w:val="0"/>
                          <w:marTop w:val="0"/>
                          <w:marBottom w:val="0"/>
                          <w:divBdr>
                            <w:top w:val="single" w:sz="2" w:space="0" w:color="D9D9E3"/>
                            <w:left w:val="single" w:sz="2" w:space="0" w:color="D9D9E3"/>
                            <w:bottom w:val="single" w:sz="2" w:space="0" w:color="D9D9E3"/>
                            <w:right w:val="single" w:sz="2" w:space="0" w:color="D9D9E3"/>
                          </w:divBdr>
                          <w:divsChild>
                            <w:div w:id="725765022">
                              <w:marLeft w:val="0"/>
                              <w:marRight w:val="0"/>
                              <w:marTop w:val="0"/>
                              <w:marBottom w:val="0"/>
                              <w:divBdr>
                                <w:top w:val="single" w:sz="2" w:space="0" w:color="D9D9E3"/>
                                <w:left w:val="single" w:sz="2" w:space="0" w:color="D9D9E3"/>
                                <w:bottom w:val="single" w:sz="2" w:space="0" w:color="D9D9E3"/>
                                <w:right w:val="single" w:sz="2" w:space="0" w:color="D9D9E3"/>
                              </w:divBdr>
                              <w:divsChild>
                                <w:div w:id="938757393">
                                  <w:marLeft w:val="0"/>
                                  <w:marRight w:val="0"/>
                                  <w:marTop w:val="0"/>
                                  <w:marBottom w:val="0"/>
                                  <w:divBdr>
                                    <w:top w:val="single" w:sz="2" w:space="0" w:color="D9D9E3"/>
                                    <w:left w:val="single" w:sz="2" w:space="0" w:color="D9D9E3"/>
                                    <w:bottom w:val="single" w:sz="2" w:space="0" w:color="D9D9E3"/>
                                    <w:right w:val="single" w:sz="2" w:space="0" w:color="D9D9E3"/>
                                  </w:divBdr>
                                  <w:divsChild>
                                    <w:div w:id="11943441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313488634">
      <w:bodyDiv w:val="1"/>
      <w:marLeft w:val="0"/>
      <w:marRight w:val="0"/>
      <w:marTop w:val="0"/>
      <w:marBottom w:val="0"/>
      <w:divBdr>
        <w:top w:val="none" w:sz="0" w:space="0" w:color="auto"/>
        <w:left w:val="none" w:sz="0" w:space="0" w:color="auto"/>
        <w:bottom w:val="none" w:sz="0" w:space="0" w:color="auto"/>
        <w:right w:val="none" w:sz="0" w:space="0" w:color="auto"/>
      </w:divBdr>
    </w:div>
    <w:div w:id="1339039109">
      <w:bodyDiv w:val="1"/>
      <w:marLeft w:val="0"/>
      <w:marRight w:val="0"/>
      <w:marTop w:val="0"/>
      <w:marBottom w:val="0"/>
      <w:divBdr>
        <w:top w:val="none" w:sz="0" w:space="0" w:color="auto"/>
        <w:left w:val="none" w:sz="0" w:space="0" w:color="auto"/>
        <w:bottom w:val="none" w:sz="0" w:space="0" w:color="auto"/>
        <w:right w:val="none" w:sz="0" w:space="0" w:color="auto"/>
      </w:divBdr>
    </w:div>
    <w:div w:id="1349746582">
      <w:bodyDiv w:val="1"/>
      <w:marLeft w:val="0"/>
      <w:marRight w:val="0"/>
      <w:marTop w:val="0"/>
      <w:marBottom w:val="0"/>
      <w:divBdr>
        <w:top w:val="none" w:sz="0" w:space="0" w:color="auto"/>
        <w:left w:val="none" w:sz="0" w:space="0" w:color="auto"/>
        <w:bottom w:val="none" w:sz="0" w:space="0" w:color="auto"/>
        <w:right w:val="none" w:sz="0" w:space="0" w:color="auto"/>
      </w:divBdr>
    </w:div>
    <w:div w:id="1470171681">
      <w:bodyDiv w:val="1"/>
      <w:marLeft w:val="0"/>
      <w:marRight w:val="0"/>
      <w:marTop w:val="0"/>
      <w:marBottom w:val="0"/>
      <w:divBdr>
        <w:top w:val="none" w:sz="0" w:space="0" w:color="auto"/>
        <w:left w:val="none" w:sz="0" w:space="0" w:color="auto"/>
        <w:bottom w:val="none" w:sz="0" w:space="0" w:color="auto"/>
        <w:right w:val="none" w:sz="0" w:space="0" w:color="auto"/>
      </w:divBdr>
    </w:div>
    <w:div w:id="1507596411">
      <w:bodyDiv w:val="1"/>
      <w:marLeft w:val="0"/>
      <w:marRight w:val="0"/>
      <w:marTop w:val="0"/>
      <w:marBottom w:val="0"/>
      <w:divBdr>
        <w:top w:val="none" w:sz="0" w:space="0" w:color="auto"/>
        <w:left w:val="none" w:sz="0" w:space="0" w:color="auto"/>
        <w:bottom w:val="none" w:sz="0" w:space="0" w:color="auto"/>
        <w:right w:val="none" w:sz="0" w:space="0" w:color="auto"/>
      </w:divBdr>
    </w:div>
    <w:div w:id="1556625092">
      <w:bodyDiv w:val="1"/>
      <w:marLeft w:val="0"/>
      <w:marRight w:val="0"/>
      <w:marTop w:val="0"/>
      <w:marBottom w:val="0"/>
      <w:divBdr>
        <w:top w:val="none" w:sz="0" w:space="0" w:color="auto"/>
        <w:left w:val="none" w:sz="0" w:space="0" w:color="auto"/>
        <w:bottom w:val="none" w:sz="0" w:space="0" w:color="auto"/>
        <w:right w:val="none" w:sz="0" w:space="0" w:color="auto"/>
      </w:divBdr>
    </w:div>
    <w:div w:id="1755201306">
      <w:bodyDiv w:val="1"/>
      <w:marLeft w:val="0"/>
      <w:marRight w:val="0"/>
      <w:marTop w:val="0"/>
      <w:marBottom w:val="0"/>
      <w:divBdr>
        <w:top w:val="none" w:sz="0" w:space="0" w:color="auto"/>
        <w:left w:val="none" w:sz="0" w:space="0" w:color="auto"/>
        <w:bottom w:val="none" w:sz="0" w:space="0" w:color="auto"/>
        <w:right w:val="none" w:sz="0" w:space="0" w:color="auto"/>
      </w:divBdr>
    </w:div>
    <w:div w:id="1766150540">
      <w:bodyDiv w:val="1"/>
      <w:marLeft w:val="0"/>
      <w:marRight w:val="0"/>
      <w:marTop w:val="0"/>
      <w:marBottom w:val="0"/>
      <w:divBdr>
        <w:top w:val="none" w:sz="0" w:space="0" w:color="auto"/>
        <w:left w:val="none" w:sz="0" w:space="0" w:color="auto"/>
        <w:bottom w:val="none" w:sz="0" w:space="0" w:color="auto"/>
        <w:right w:val="none" w:sz="0" w:space="0" w:color="auto"/>
      </w:divBdr>
    </w:div>
    <w:div w:id="1799953461">
      <w:bodyDiv w:val="1"/>
      <w:marLeft w:val="0"/>
      <w:marRight w:val="0"/>
      <w:marTop w:val="0"/>
      <w:marBottom w:val="0"/>
      <w:divBdr>
        <w:top w:val="none" w:sz="0" w:space="0" w:color="auto"/>
        <w:left w:val="none" w:sz="0" w:space="0" w:color="auto"/>
        <w:bottom w:val="none" w:sz="0" w:space="0" w:color="auto"/>
        <w:right w:val="none" w:sz="0" w:space="0" w:color="auto"/>
      </w:divBdr>
    </w:div>
    <w:div w:id="1896894665">
      <w:bodyDiv w:val="1"/>
      <w:marLeft w:val="0"/>
      <w:marRight w:val="0"/>
      <w:marTop w:val="0"/>
      <w:marBottom w:val="0"/>
      <w:divBdr>
        <w:top w:val="none" w:sz="0" w:space="0" w:color="auto"/>
        <w:left w:val="none" w:sz="0" w:space="0" w:color="auto"/>
        <w:bottom w:val="none" w:sz="0" w:space="0" w:color="auto"/>
        <w:right w:val="none" w:sz="0" w:space="0" w:color="auto"/>
      </w:divBdr>
    </w:div>
    <w:div w:id="1928611216">
      <w:bodyDiv w:val="1"/>
      <w:marLeft w:val="0"/>
      <w:marRight w:val="0"/>
      <w:marTop w:val="0"/>
      <w:marBottom w:val="0"/>
      <w:divBdr>
        <w:top w:val="none" w:sz="0" w:space="0" w:color="auto"/>
        <w:left w:val="none" w:sz="0" w:space="0" w:color="auto"/>
        <w:bottom w:val="none" w:sz="0" w:space="0" w:color="auto"/>
        <w:right w:val="none" w:sz="0" w:space="0" w:color="auto"/>
      </w:divBdr>
    </w:div>
    <w:div w:id="1990593481">
      <w:bodyDiv w:val="1"/>
      <w:marLeft w:val="0"/>
      <w:marRight w:val="0"/>
      <w:marTop w:val="0"/>
      <w:marBottom w:val="0"/>
      <w:divBdr>
        <w:top w:val="none" w:sz="0" w:space="0" w:color="auto"/>
        <w:left w:val="none" w:sz="0" w:space="0" w:color="auto"/>
        <w:bottom w:val="none" w:sz="0" w:space="0" w:color="auto"/>
        <w:right w:val="none" w:sz="0" w:space="0" w:color="auto"/>
      </w:divBdr>
    </w:div>
    <w:div w:id="2021614169">
      <w:bodyDiv w:val="1"/>
      <w:marLeft w:val="0"/>
      <w:marRight w:val="0"/>
      <w:marTop w:val="0"/>
      <w:marBottom w:val="0"/>
      <w:divBdr>
        <w:top w:val="none" w:sz="0" w:space="0" w:color="auto"/>
        <w:left w:val="none" w:sz="0" w:space="0" w:color="auto"/>
        <w:bottom w:val="none" w:sz="0" w:space="0" w:color="auto"/>
        <w:right w:val="none" w:sz="0" w:space="0" w:color="auto"/>
      </w:divBdr>
      <w:divsChild>
        <w:div w:id="1521777592">
          <w:marLeft w:val="0"/>
          <w:marRight w:val="0"/>
          <w:marTop w:val="0"/>
          <w:marBottom w:val="0"/>
          <w:divBdr>
            <w:top w:val="single" w:sz="2" w:space="0" w:color="auto"/>
            <w:left w:val="single" w:sz="2" w:space="0" w:color="auto"/>
            <w:bottom w:val="single" w:sz="6" w:space="0" w:color="auto"/>
            <w:right w:val="single" w:sz="2" w:space="0" w:color="auto"/>
          </w:divBdr>
          <w:divsChild>
            <w:div w:id="349070469">
              <w:marLeft w:val="0"/>
              <w:marRight w:val="0"/>
              <w:marTop w:val="100"/>
              <w:marBottom w:val="100"/>
              <w:divBdr>
                <w:top w:val="single" w:sz="2" w:space="0" w:color="D9D9E3"/>
                <w:left w:val="single" w:sz="2" w:space="0" w:color="D9D9E3"/>
                <w:bottom w:val="single" w:sz="2" w:space="0" w:color="D9D9E3"/>
                <w:right w:val="single" w:sz="2" w:space="0" w:color="D9D9E3"/>
              </w:divBdr>
              <w:divsChild>
                <w:div w:id="430861804">
                  <w:marLeft w:val="0"/>
                  <w:marRight w:val="0"/>
                  <w:marTop w:val="0"/>
                  <w:marBottom w:val="0"/>
                  <w:divBdr>
                    <w:top w:val="single" w:sz="2" w:space="0" w:color="D9D9E3"/>
                    <w:left w:val="single" w:sz="2" w:space="0" w:color="D9D9E3"/>
                    <w:bottom w:val="single" w:sz="2" w:space="0" w:color="D9D9E3"/>
                    <w:right w:val="single" w:sz="2" w:space="0" w:color="D9D9E3"/>
                  </w:divBdr>
                  <w:divsChild>
                    <w:div w:id="1593394218">
                      <w:marLeft w:val="0"/>
                      <w:marRight w:val="0"/>
                      <w:marTop w:val="0"/>
                      <w:marBottom w:val="0"/>
                      <w:divBdr>
                        <w:top w:val="single" w:sz="2" w:space="0" w:color="D9D9E3"/>
                        <w:left w:val="single" w:sz="2" w:space="0" w:color="D9D9E3"/>
                        <w:bottom w:val="single" w:sz="2" w:space="0" w:color="D9D9E3"/>
                        <w:right w:val="single" w:sz="2" w:space="0" w:color="D9D9E3"/>
                      </w:divBdr>
                      <w:divsChild>
                        <w:div w:id="795803660">
                          <w:marLeft w:val="0"/>
                          <w:marRight w:val="0"/>
                          <w:marTop w:val="0"/>
                          <w:marBottom w:val="0"/>
                          <w:divBdr>
                            <w:top w:val="single" w:sz="2" w:space="0" w:color="D9D9E3"/>
                            <w:left w:val="single" w:sz="2" w:space="0" w:color="D9D9E3"/>
                            <w:bottom w:val="single" w:sz="2" w:space="0" w:color="D9D9E3"/>
                            <w:right w:val="single" w:sz="2" w:space="0" w:color="D9D9E3"/>
                          </w:divBdr>
                          <w:divsChild>
                            <w:div w:id="1979794855">
                              <w:marLeft w:val="0"/>
                              <w:marRight w:val="0"/>
                              <w:marTop w:val="0"/>
                              <w:marBottom w:val="0"/>
                              <w:divBdr>
                                <w:top w:val="single" w:sz="2" w:space="0" w:color="D9D9E3"/>
                                <w:left w:val="single" w:sz="2" w:space="0" w:color="D9D9E3"/>
                                <w:bottom w:val="single" w:sz="2" w:space="0" w:color="D9D9E3"/>
                                <w:right w:val="single" w:sz="2" w:space="0" w:color="D9D9E3"/>
                              </w:divBdr>
                              <w:divsChild>
                                <w:div w:id="1093548549">
                                  <w:marLeft w:val="0"/>
                                  <w:marRight w:val="0"/>
                                  <w:marTop w:val="0"/>
                                  <w:marBottom w:val="0"/>
                                  <w:divBdr>
                                    <w:top w:val="single" w:sz="2" w:space="0" w:color="D9D9E3"/>
                                    <w:left w:val="single" w:sz="2" w:space="0" w:color="D9D9E3"/>
                                    <w:bottom w:val="single" w:sz="2" w:space="0" w:color="D9D9E3"/>
                                    <w:right w:val="single" w:sz="2" w:space="0" w:color="D9D9E3"/>
                                  </w:divBdr>
                                  <w:divsChild>
                                    <w:div w:id="5343453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028215549">
      <w:bodyDiv w:val="1"/>
      <w:marLeft w:val="0"/>
      <w:marRight w:val="0"/>
      <w:marTop w:val="0"/>
      <w:marBottom w:val="0"/>
      <w:divBdr>
        <w:top w:val="none" w:sz="0" w:space="0" w:color="auto"/>
        <w:left w:val="none" w:sz="0" w:space="0" w:color="auto"/>
        <w:bottom w:val="none" w:sz="0" w:space="0" w:color="auto"/>
        <w:right w:val="none" w:sz="0" w:space="0" w:color="auto"/>
      </w:divBdr>
    </w:div>
    <w:div w:id="2090148021">
      <w:bodyDiv w:val="1"/>
      <w:marLeft w:val="0"/>
      <w:marRight w:val="0"/>
      <w:marTop w:val="0"/>
      <w:marBottom w:val="0"/>
      <w:divBdr>
        <w:top w:val="none" w:sz="0" w:space="0" w:color="auto"/>
        <w:left w:val="none" w:sz="0" w:space="0" w:color="auto"/>
        <w:bottom w:val="none" w:sz="0" w:space="0" w:color="auto"/>
        <w:right w:val="none" w:sz="0" w:space="0" w:color="auto"/>
      </w:divBdr>
    </w:div>
    <w:div w:id="2108111296">
      <w:bodyDiv w:val="1"/>
      <w:marLeft w:val="0"/>
      <w:marRight w:val="0"/>
      <w:marTop w:val="0"/>
      <w:marBottom w:val="0"/>
      <w:divBdr>
        <w:top w:val="none" w:sz="0" w:space="0" w:color="auto"/>
        <w:left w:val="none" w:sz="0" w:space="0" w:color="auto"/>
        <w:bottom w:val="none" w:sz="0" w:space="0" w:color="auto"/>
        <w:right w:val="none" w:sz="0" w:space="0" w:color="auto"/>
      </w:divBdr>
    </w:div>
    <w:div w:id="2108889733">
      <w:bodyDiv w:val="1"/>
      <w:marLeft w:val="0"/>
      <w:marRight w:val="0"/>
      <w:marTop w:val="0"/>
      <w:marBottom w:val="0"/>
      <w:divBdr>
        <w:top w:val="none" w:sz="0" w:space="0" w:color="auto"/>
        <w:left w:val="none" w:sz="0" w:space="0" w:color="auto"/>
        <w:bottom w:val="none" w:sz="0" w:space="0" w:color="auto"/>
        <w:right w:val="none" w:sz="0" w:space="0" w:color="auto"/>
      </w:divBdr>
    </w:div>
    <w:div w:id="2110158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5.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B0DF06-4E56-4C2D-95A4-C626427A97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1316</Words>
  <Characters>7504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ABU BAKAR SIAL</cp:lastModifiedBy>
  <cp:revision>4</cp:revision>
  <dcterms:created xsi:type="dcterms:W3CDTF">2026-01-30T19:38:00Z</dcterms:created>
  <dcterms:modified xsi:type="dcterms:W3CDTF">2026-01-30T20:18:00Z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534c59b124edbe408444328e7213c6407039438e5e1602d1734b72eb5b73fe10</vt:lpwstr>
  </property>
</Properties>
</file>